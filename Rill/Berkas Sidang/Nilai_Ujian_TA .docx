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9760"/>
      </w:tblGrid>
      <w:tr w:rsidR="00B775F4" w:rsidRPr="004E603F" w14:paraId="1C99FAE0" w14:textId="77777777" w:rsidTr="004C5D91">
        <w:tc>
          <w:tcPr>
            <w:tcW w:w="7816" w:type="dxa"/>
          </w:tcPr>
          <w:tbl>
            <w:tblPr>
              <w:tblW w:w="19081" w:type="dxa"/>
              <w:tblBorders>
                <w:bottom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850"/>
              <w:gridCol w:w="8142"/>
              <w:gridCol w:w="2085"/>
              <w:gridCol w:w="7004"/>
            </w:tblGrid>
            <w:tr w:rsidR="00B775F4" w:rsidRPr="00353138" w14:paraId="1F398DB6" w14:textId="77777777" w:rsidTr="004C5D91">
              <w:trPr>
                <w:trHeight w:val="1995"/>
              </w:trPr>
              <w:tc>
                <w:tcPr>
                  <w:tcW w:w="1850" w:type="dxa"/>
                </w:tcPr>
                <w:p w14:paraId="0938E635" w14:textId="77777777" w:rsidR="00B775F4" w:rsidRPr="00BC7721" w:rsidRDefault="00B775F4" w:rsidP="004C5D91">
                  <w:r w:rsidRPr="00376F5E">
                    <w:rPr>
                      <w:noProof/>
                    </w:rPr>
                    <w:drawing>
                      <wp:inline distT="0" distB="0" distL="0" distR="0" wp14:anchorId="5A3A2370" wp14:editId="036E6525">
                        <wp:extent cx="1037805" cy="1161415"/>
                        <wp:effectExtent l="0" t="0" r="0" b="635"/>
                        <wp:docPr id="191686274" name="Picture 25" descr="C:\Users\TU\Desktop\logo-unu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TU\Desktop\logo-unud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8984" cy="11739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142" w:type="dxa"/>
                  <w:vAlign w:val="center"/>
                </w:tcPr>
                <w:p w14:paraId="66E429D0" w14:textId="77777777" w:rsidR="00B775F4" w:rsidRPr="00E91F12" w:rsidRDefault="00B775F4" w:rsidP="004C5D91">
                  <w:pPr>
                    <w:ind w:left="-729"/>
                    <w:jc w:val="center"/>
                    <w:rPr>
                      <w:sz w:val="32"/>
                      <w:szCs w:val="32"/>
                      <w:lang w:val="sv-SE"/>
                    </w:rPr>
                  </w:pPr>
                  <w:r w:rsidRPr="00E91F12">
                    <w:rPr>
                      <w:sz w:val="32"/>
                      <w:szCs w:val="32"/>
                      <w:lang w:val="sv-SE"/>
                    </w:rPr>
                    <w:t>KEMENTERIAN PENDIDIKAN</w:t>
                  </w:r>
                  <w:r>
                    <w:rPr>
                      <w:sz w:val="32"/>
                      <w:szCs w:val="32"/>
                      <w:lang w:val="sv-SE"/>
                    </w:rPr>
                    <w:t xml:space="preserve"> TINGGI, </w:t>
                  </w:r>
                </w:p>
                <w:p w14:paraId="5A24F0FE" w14:textId="77777777" w:rsidR="00B775F4" w:rsidRPr="006D0CD0" w:rsidRDefault="00B775F4" w:rsidP="004C5D91">
                  <w:pPr>
                    <w:ind w:left="-329"/>
                    <w:jc w:val="center"/>
                    <w:rPr>
                      <w:sz w:val="28"/>
                      <w:szCs w:val="28"/>
                      <w:lang w:val="sv-SE"/>
                    </w:rPr>
                  </w:pPr>
                  <w:r>
                    <w:rPr>
                      <w:sz w:val="32"/>
                      <w:szCs w:val="32"/>
                      <w:lang w:val="sv-SE"/>
                    </w:rPr>
                    <w:t>SAINS</w:t>
                  </w:r>
                  <w:r w:rsidRPr="00E91F12">
                    <w:rPr>
                      <w:sz w:val="32"/>
                      <w:szCs w:val="32"/>
                      <w:lang w:val="sv-SE"/>
                    </w:rPr>
                    <w:t xml:space="preserve"> DAN TEKNOLOGI</w:t>
                  </w:r>
                </w:p>
                <w:p w14:paraId="563E37B5" w14:textId="77777777" w:rsidR="00B775F4" w:rsidRPr="00A9532A" w:rsidRDefault="00B775F4" w:rsidP="004C5D91">
                  <w:pPr>
                    <w:ind w:left="-435" w:right="70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>UNIVERSITAS UDAYANA</w:t>
                  </w:r>
                </w:p>
                <w:p w14:paraId="2BEC0920" w14:textId="77777777" w:rsidR="00B775F4" w:rsidRPr="00A9532A" w:rsidRDefault="00B775F4" w:rsidP="004C5D91">
                  <w:pPr>
                    <w:ind w:left="-612" w:right="34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 xml:space="preserve">    FAKULTAS MATEMATIKA DAN ILMU PENGETAHUAN ALAM</w:t>
                  </w:r>
                </w:p>
                <w:p w14:paraId="1926D975" w14:textId="77777777" w:rsidR="00B775F4" w:rsidRPr="00A9532A" w:rsidRDefault="00B775F4" w:rsidP="004C5D91">
                  <w:pPr>
                    <w:ind w:left="-435"/>
                    <w:jc w:val="center"/>
                    <w:rPr>
                      <w:b/>
                      <w:bCs/>
                      <w:lang w:val="sv-SE"/>
                    </w:rPr>
                  </w:pPr>
                  <w:r w:rsidRPr="00A9532A">
                    <w:rPr>
                      <w:b/>
                      <w:bCs/>
                      <w:lang w:val="sv-SE"/>
                    </w:rPr>
                    <w:t>PROGRAM STUDI INFORMATIKA</w:t>
                  </w:r>
                </w:p>
                <w:p w14:paraId="02712643" w14:textId="77777777" w:rsidR="00B775F4" w:rsidRPr="004D7C9E" w:rsidRDefault="00B775F4" w:rsidP="004C5D91">
                  <w:pPr>
                    <w:pStyle w:val="NoSpacing"/>
                    <w:ind w:firstLine="7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gramStart"/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>Alamat :</w:t>
                  </w:r>
                  <w:proofErr w:type="gramEnd"/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 xml:space="preserve"> Jalan Raya Kampus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PS Informatika, </w:t>
                  </w:r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>Jimbaran, Badung-Bali</w:t>
                  </w:r>
                </w:p>
                <w:p w14:paraId="49D59A20" w14:textId="77777777" w:rsidR="00B775F4" w:rsidRPr="000455BC" w:rsidRDefault="00B775F4" w:rsidP="004C5D91">
                  <w:pPr>
                    <w:ind w:left="-435"/>
                    <w:jc w:val="center"/>
                    <w:rPr>
                      <w:lang w:val="sv-SE"/>
                    </w:rPr>
                  </w:pPr>
                  <w:proofErr w:type="spellStart"/>
                  <w:r>
                    <w:t>T</w:t>
                  </w:r>
                  <w:r w:rsidRPr="004D7C9E">
                    <w:t>elepon</w:t>
                  </w:r>
                  <w:proofErr w:type="spellEnd"/>
                  <w:r w:rsidRPr="004D7C9E">
                    <w:t xml:space="preserve">/Fax: (0361) </w:t>
                  </w:r>
                  <w:proofErr w:type="gramStart"/>
                  <w:r w:rsidRPr="004D7C9E">
                    <w:t>703137,</w:t>
                  </w:r>
                  <w:r>
                    <w:t xml:space="preserve"> </w:t>
                  </w:r>
                  <w:r w:rsidRPr="004D7C9E">
                    <w:t xml:space="preserve"> Email</w:t>
                  </w:r>
                  <w:proofErr w:type="gramEnd"/>
                  <w:r w:rsidRPr="004D7C9E">
                    <w:t xml:space="preserve">: </w:t>
                  </w:r>
                  <w:hyperlink r:id="rId8" w:history="1">
                    <w:r w:rsidRPr="001134CE">
                      <w:rPr>
                        <w:rStyle w:val="Hyperlink"/>
                        <w:rFonts w:eastAsiaTheme="minorEastAsia"/>
                      </w:rPr>
                      <w:t>if@unud.ac.id</w:t>
                    </w:r>
                  </w:hyperlink>
                </w:p>
              </w:tc>
              <w:tc>
                <w:tcPr>
                  <w:tcW w:w="2085" w:type="dxa"/>
                </w:tcPr>
                <w:p w14:paraId="2286A9E7" w14:textId="77777777" w:rsidR="00B775F4" w:rsidRPr="00BC7721" w:rsidRDefault="00B775F4" w:rsidP="004C5D91"/>
              </w:tc>
              <w:tc>
                <w:tcPr>
                  <w:tcW w:w="7004" w:type="dxa"/>
                  <w:vAlign w:val="center"/>
                </w:tcPr>
                <w:p w14:paraId="2330B918" w14:textId="77777777" w:rsidR="00B775F4" w:rsidRPr="00353138" w:rsidRDefault="00B775F4" w:rsidP="004C5D91">
                  <w:pPr>
                    <w:jc w:val="center"/>
                    <w:rPr>
                      <w:lang w:val="fr-FR"/>
                    </w:rPr>
                  </w:pPr>
                </w:p>
              </w:tc>
            </w:tr>
          </w:tbl>
          <w:p w14:paraId="7DFE373C" w14:textId="77777777" w:rsidR="00B775F4" w:rsidRPr="004E603F" w:rsidRDefault="00B775F4" w:rsidP="004C5D91">
            <w:pPr>
              <w:rPr>
                <w:lang w:val="ibb-NG"/>
              </w:rPr>
            </w:pPr>
          </w:p>
        </w:tc>
      </w:tr>
    </w:tbl>
    <w:p w14:paraId="68B94F86" w14:textId="77777777" w:rsidR="0069530D" w:rsidRDefault="0069530D">
      <w:pPr>
        <w:spacing w:line="200" w:lineRule="exact"/>
      </w:pPr>
    </w:p>
    <w:p w14:paraId="282CA92A" w14:textId="77777777" w:rsidR="0069530D" w:rsidRDefault="0069530D">
      <w:pPr>
        <w:spacing w:before="17" w:line="260" w:lineRule="exact"/>
        <w:rPr>
          <w:sz w:val="26"/>
          <w:szCs w:val="26"/>
        </w:rPr>
      </w:pPr>
    </w:p>
    <w:p w14:paraId="54626FCC" w14:textId="77777777" w:rsidR="0069530D" w:rsidRDefault="003B3B10">
      <w:pPr>
        <w:spacing w:before="28"/>
        <w:ind w:left="3659" w:right="3219"/>
        <w:jc w:val="center"/>
        <w:rPr>
          <w:sz w:val="27"/>
          <w:szCs w:val="27"/>
        </w:rPr>
      </w:pPr>
      <w:r>
        <w:rPr>
          <w:b/>
          <w:sz w:val="27"/>
          <w:szCs w:val="27"/>
        </w:rPr>
        <w:t>NILAI</w:t>
      </w:r>
      <w:r>
        <w:rPr>
          <w:b/>
          <w:spacing w:val="9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5F67C025" w14:textId="77777777" w:rsidR="0069530D" w:rsidRDefault="0069530D">
      <w:pPr>
        <w:spacing w:before="4" w:line="120" w:lineRule="exact"/>
        <w:rPr>
          <w:sz w:val="12"/>
          <w:szCs w:val="12"/>
        </w:rPr>
      </w:pPr>
    </w:p>
    <w:p w14:paraId="2A433FE2" w14:textId="77777777" w:rsidR="0069530D" w:rsidRDefault="0069530D">
      <w:pPr>
        <w:spacing w:line="200" w:lineRule="exact"/>
      </w:pPr>
    </w:p>
    <w:p w14:paraId="70F67EEA" w14:textId="08D23E97" w:rsidR="0069530D" w:rsidRDefault="003B3B10">
      <w:pPr>
        <w:ind w:left="114"/>
        <w:rPr>
          <w:sz w:val="23"/>
          <w:szCs w:val="23"/>
        </w:rPr>
      </w:pPr>
      <w:r>
        <w:rPr>
          <w:sz w:val="23"/>
          <w:szCs w:val="23"/>
        </w:rPr>
        <w:t>1.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Nama</w:t>
      </w:r>
      <w:r>
        <w:rPr>
          <w:spacing w:val="6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Mahasiswa</w:t>
      </w:r>
      <w:proofErr w:type="spellEnd"/>
      <w:r>
        <w:rPr>
          <w:sz w:val="23"/>
          <w:szCs w:val="23"/>
        </w:rPr>
        <w:t xml:space="preserve">   </w:t>
      </w:r>
      <w:proofErr w:type="gramStart"/>
      <w:r>
        <w:rPr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  </w:t>
      </w:r>
      <w:r>
        <w:rPr>
          <w:spacing w:val="5"/>
          <w:sz w:val="23"/>
          <w:szCs w:val="23"/>
        </w:rPr>
        <w:t xml:space="preserve"> </w:t>
      </w:r>
      <w:r w:rsidR="00B63577">
        <w:rPr>
          <w:spacing w:val="5"/>
          <w:sz w:val="23"/>
          <w:szCs w:val="23"/>
        </w:rPr>
        <w:t>Ida Bagus Gede Basudewa Weda</w:t>
      </w:r>
    </w:p>
    <w:p w14:paraId="3B6FD197" w14:textId="635A6878" w:rsidR="0069530D" w:rsidRDefault="003B3B10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>2.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 xml:space="preserve">NIM                   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  </w:t>
      </w:r>
      <w:r>
        <w:rPr>
          <w:spacing w:val="5"/>
          <w:sz w:val="23"/>
          <w:szCs w:val="23"/>
        </w:rPr>
        <w:t xml:space="preserve"> </w:t>
      </w:r>
      <w:r w:rsidR="00B63577">
        <w:rPr>
          <w:spacing w:val="5"/>
          <w:sz w:val="23"/>
          <w:szCs w:val="23"/>
        </w:rPr>
        <w:t>2208561077</w:t>
      </w:r>
    </w:p>
    <w:p w14:paraId="70EBB3B2" w14:textId="77777777" w:rsidR="00B63577" w:rsidRDefault="003B3B10">
      <w:pPr>
        <w:spacing w:before="28"/>
        <w:ind w:left="114"/>
        <w:rPr>
          <w:spacing w:val="5"/>
          <w:sz w:val="23"/>
          <w:szCs w:val="23"/>
        </w:rPr>
      </w:pPr>
      <w:r>
        <w:rPr>
          <w:sz w:val="23"/>
          <w:szCs w:val="23"/>
        </w:rPr>
        <w:t>3.</w:t>
      </w:r>
      <w:r>
        <w:rPr>
          <w:spacing w:val="3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Judul</w:t>
      </w:r>
      <w:proofErr w:type="spellEnd"/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Akhir </w:t>
      </w:r>
      <w:proofErr w:type="gramStart"/>
      <w:r>
        <w:rPr>
          <w:sz w:val="23"/>
          <w:szCs w:val="23"/>
        </w:rPr>
        <w:t xml:space="preserve"> </w:t>
      </w:r>
      <w:r>
        <w:rPr>
          <w:spacing w:val="51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  </w:t>
      </w:r>
      <w:r>
        <w:rPr>
          <w:spacing w:val="5"/>
          <w:sz w:val="23"/>
          <w:szCs w:val="23"/>
        </w:rPr>
        <w:t xml:space="preserve"> </w:t>
      </w:r>
      <w:r w:rsidR="00B63577" w:rsidRPr="00B63577">
        <w:rPr>
          <w:spacing w:val="5"/>
          <w:sz w:val="23"/>
          <w:szCs w:val="23"/>
        </w:rPr>
        <w:t>IMPLEMENTASI VARIATIONAL AUTOENCODER DAN</w:t>
      </w:r>
    </w:p>
    <w:p w14:paraId="4BC86DFD" w14:textId="4976E2E8" w:rsidR="0069530D" w:rsidRDefault="00B63577" w:rsidP="00B63577">
      <w:pPr>
        <w:spacing w:before="28"/>
        <w:ind w:left="2604"/>
        <w:rPr>
          <w:sz w:val="23"/>
          <w:szCs w:val="23"/>
        </w:rPr>
      </w:pPr>
      <w:r w:rsidRPr="00B63577">
        <w:rPr>
          <w:spacing w:val="5"/>
          <w:sz w:val="23"/>
          <w:szCs w:val="23"/>
        </w:rPr>
        <w:t>REGULARIZED SINGULAR VALUE DECOMPOSITION PADA SISTEM REKOMENDASI FILM</w:t>
      </w:r>
    </w:p>
    <w:p w14:paraId="63305E79" w14:textId="77777777" w:rsidR="0069530D" w:rsidRDefault="0069530D">
      <w:pPr>
        <w:spacing w:before="28"/>
        <w:ind w:left="2607"/>
        <w:rPr>
          <w:sz w:val="23"/>
          <w:szCs w:val="23"/>
        </w:rPr>
      </w:pPr>
    </w:p>
    <w:p w14:paraId="51A52072" w14:textId="17266937" w:rsidR="0069530D" w:rsidRDefault="003B3B10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>4.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Hari/</w:t>
      </w:r>
      <w:proofErr w:type="spellStart"/>
      <w:r>
        <w:rPr>
          <w:sz w:val="23"/>
          <w:szCs w:val="23"/>
        </w:rPr>
        <w:t>Tanggal</w:t>
      </w:r>
      <w:proofErr w:type="spellEnd"/>
      <w:r>
        <w:rPr>
          <w:spacing w:val="13"/>
          <w:sz w:val="23"/>
          <w:szCs w:val="23"/>
        </w:rPr>
        <w:t xml:space="preserve"> </w:t>
      </w:r>
      <w:proofErr w:type="spellStart"/>
      <w:proofErr w:type="gramStart"/>
      <w:r>
        <w:rPr>
          <w:sz w:val="23"/>
          <w:szCs w:val="23"/>
        </w:rPr>
        <w:t>Ujian</w:t>
      </w:r>
      <w:proofErr w:type="spellEnd"/>
      <w:r>
        <w:rPr>
          <w:sz w:val="23"/>
          <w:szCs w:val="23"/>
        </w:rPr>
        <w:t xml:space="preserve"> 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  </w:t>
      </w:r>
      <w:r>
        <w:rPr>
          <w:spacing w:val="5"/>
          <w:sz w:val="23"/>
          <w:szCs w:val="23"/>
        </w:rPr>
        <w:t xml:space="preserve"> </w:t>
      </w:r>
      <w:r w:rsidR="00B63577">
        <w:rPr>
          <w:sz w:val="23"/>
          <w:szCs w:val="23"/>
        </w:rPr>
        <w:t>12</w:t>
      </w:r>
      <w:r>
        <w:rPr>
          <w:spacing w:val="3"/>
          <w:sz w:val="23"/>
          <w:szCs w:val="23"/>
        </w:rPr>
        <w:t xml:space="preserve"> </w:t>
      </w:r>
      <w:r w:rsidR="00B63577">
        <w:rPr>
          <w:sz w:val="23"/>
          <w:szCs w:val="23"/>
        </w:rPr>
        <w:t xml:space="preserve">Juni </w:t>
      </w:r>
      <w:r>
        <w:rPr>
          <w:w w:val="101"/>
          <w:sz w:val="23"/>
          <w:szCs w:val="23"/>
        </w:rPr>
        <w:t>20</w:t>
      </w:r>
      <w:r w:rsidR="00B63577">
        <w:rPr>
          <w:w w:val="101"/>
          <w:sz w:val="23"/>
          <w:szCs w:val="23"/>
        </w:rPr>
        <w:t>26</w:t>
      </w:r>
    </w:p>
    <w:p w14:paraId="46DAA31C" w14:textId="77777777" w:rsidR="0069530D" w:rsidRDefault="003B3B10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>5.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Hasil</w:t>
      </w:r>
      <w:r>
        <w:rPr>
          <w:spacing w:val="6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Ujian</w:t>
      </w:r>
      <w:proofErr w:type="spellEnd"/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 xml:space="preserve">(*)  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  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a.</w:t>
      </w:r>
      <w:r>
        <w:rPr>
          <w:spacing w:val="3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Lulus</w:t>
      </w:r>
    </w:p>
    <w:p w14:paraId="4CB04003" w14:textId="77777777" w:rsidR="0069530D" w:rsidRDefault="003B3B10">
      <w:pPr>
        <w:spacing w:before="28" w:line="265" w:lineRule="auto"/>
        <w:ind w:left="2607" w:right="4631"/>
        <w:rPr>
          <w:w w:val="101"/>
          <w:sz w:val="23"/>
          <w:szCs w:val="23"/>
        </w:rPr>
      </w:pPr>
      <w:r>
        <w:rPr>
          <w:sz w:val="23"/>
          <w:szCs w:val="23"/>
        </w:rPr>
        <w:t>b.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Lulus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dengan</w:t>
      </w:r>
      <w:r>
        <w:rPr>
          <w:spacing w:val="8"/>
          <w:sz w:val="23"/>
          <w:szCs w:val="23"/>
        </w:rPr>
        <w:t xml:space="preserve"> </w:t>
      </w:r>
      <w:proofErr w:type="spellStart"/>
      <w:r>
        <w:rPr>
          <w:w w:val="101"/>
          <w:sz w:val="23"/>
          <w:szCs w:val="23"/>
        </w:rPr>
        <w:t>perbaikan</w:t>
      </w:r>
      <w:proofErr w:type="spellEnd"/>
      <w:r>
        <w:rPr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c.</w:t>
      </w:r>
      <w:r>
        <w:rPr>
          <w:spacing w:val="3"/>
          <w:sz w:val="23"/>
          <w:szCs w:val="23"/>
        </w:rPr>
        <w:t xml:space="preserve"> </w:t>
      </w:r>
      <w:proofErr w:type="spellStart"/>
      <w:r>
        <w:rPr>
          <w:w w:val="101"/>
          <w:sz w:val="23"/>
          <w:szCs w:val="23"/>
        </w:rPr>
        <w:t>Mengulang</w:t>
      </w:r>
      <w:proofErr w:type="spellEnd"/>
    </w:p>
    <w:p w14:paraId="2094A0F0" w14:textId="77777777" w:rsidR="00CC3709" w:rsidRDefault="00CC3709" w:rsidP="00CC3709">
      <w:pPr>
        <w:spacing w:before="28" w:line="265" w:lineRule="auto"/>
        <w:ind w:left="114" w:right="4631"/>
        <w:rPr>
          <w:sz w:val="23"/>
          <w:szCs w:val="23"/>
        </w:rPr>
      </w:pPr>
      <w:r>
        <w:rPr>
          <w:sz w:val="23"/>
          <w:szCs w:val="23"/>
        </w:rPr>
        <w:t xml:space="preserve">6. Nilai </w:t>
      </w:r>
      <w:proofErr w:type="spellStart"/>
      <w:r>
        <w:rPr>
          <w:sz w:val="23"/>
          <w:szCs w:val="23"/>
        </w:rPr>
        <w:t>Ujian</w:t>
      </w:r>
      <w:proofErr w:type="spellEnd"/>
      <w:r>
        <w:rPr>
          <w:sz w:val="23"/>
          <w:szCs w:val="23"/>
        </w:rPr>
        <w:t xml:space="preserve"> (</w:t>
      </w:r>
      <w:proofErr w:type="gramStart"/>
      <w:r>
        <w:rPr>
          <w:sz w:val="23"/>
          <w:szCs w:val="23"/>
        </w:rPr>
        <w:t>Angka)  :</w:t>
      </w:r>
      <w:proofErr w:type="gramEnd"/>
      <w:r>
        <w:rPr>
          <w:sz w:val="23"/>
          <w:szCs w:val="23"/>
        </w:rPr>
        <w:t xml:space="preserve">  </w:t>
      </w:r>
    </w:p>
    <w:p w14:paraId="00EED59B" w14:textId="77777777" w:rsidR="0069530D" w:rsidRDefault="00CC3709">
      <w:pPr>
        <w:spacing w:before="1"/>
        <w:ind w:left="114"/>
        <w:rPr>
          <w:sz w:val="23"/>
          <w:szCs w:val="23"/>
        </w:rPr>
      </w:pPr>
      <w:r>
        <w:rPr>
          <w:sz w:val="23"/>
          <w:szCs w:val="23"/>
        </w:rPr>
        <w:t>7</w:t>
      </w:r>
      <w:r w:rsidR="003B3B10">
        <w:rPr>
          <w:sz w:val="23"/>
          <w:szCs w:val="23"/>
        </w:rPr>
        <w:t>.</w:t>
      </w:r>
      <w:r w:rsidR="003B3B10">
        <w:rPr>
          <w:spacing w:val="3"/>
          <w:sz w:val="23"/>
          <w:szCs w:val="23"/>
        </w:rPr>
        <w:t xml:space="preserve"> </w:t>
      </w:r>
      <w:r w:rsidR="003B3B10">
        <w:rPr>
          <w:sz w:val="23"/>
          <w:szCs w:val="23"/>
        </w:rPr>
        <w:t>Nilai</w:t>
      </w:r>
      <w:r w:rsidR="003B3B10">
        <w:rPr>
          <w:spacing w:val="6"/>
          <w:sz w:val="23"/>
          <w:szCs w:val="23"/>
        </w:rPr>
        <w:t xml:space="preserve"> </w:t>
      </w:r>
      <w:proofErr w:type="spellStart"/>
      <w:r w:rsidR="003B3B10">
        <w:rPr>
          <w:sz w:val="23"/>
          <w:szCs w:val="23"/>
        </w:rPr>
        <w:t>Ujian</w:t>
      </w:r>
      <w:proofErr w:type="spellEnd"/>
      <w:r w:rsidR="003B3B10">
        <w:rPr>
          <w:spacing w:val="6"/>
          <w:sz w:val="23"/>
          <w:szCs w:val="23"/>
        </w:rPr>
        <w:t xml:space="preserve"> </w:t>
      </w:r>
      <w:r w:rsidR="003B3B10">
        <w:rPr>
          <w:sz w:val="23"/>
          <w:szCs w:val="23"/>
        </w:rPr>
        <w:t xml:space="preserve">(*)        </w:t>
      </w:r>
      <w:proofErr w:type="gramStart"/>
      <w:r w:rsidR="003B3B10">
        <w:rPr>
          <w:sz w:val="23"/>
          <w:szCs w:val="23"/>
        </w:rPr>
        <w:t xml:space="preserve"> </w:t>
      </w:r>
      <w:r w:rsidR="003B3B10">
        <w:rPr>
          <w:spacing w:val="10"/>
          <w:sz w:val="23"/>
          <w:szCs w:val="23"/>
        </w:rPr>
        <w:t xml:space="preserve"> </w:t>
      </w:r>
      <w:r w:rsidR="003B3B10">
        <w:rPr>
          <w:sz w:val="23"/>
          <w:szCs w:val="23"/>
        </w:rPr>
        <w:t>:</w:t>
      </w:r>
      <w:proofErr w:type="gramEnd"/>
      <w:r w:rsidR="003B3B10">
        <w:rPr>
          <w:sz w:val="23"/>
          <w:szCs w:val="23"/>
        </w:rPr>
        <w:t xml:space="preserve">   </w:t>
      </w:r>
      <w:r w:rsidR="003B3B10">
        <w:rPr>
          <w:spacing w:val="5"/>
          <w:sz w:val="23"/>
          <w:szCs w:val="23"/>
        </w:rPr>
        <w:t xml:space="preserve"> </w:t>
      </w:r>
      <w:r w:rsidR="003B3B10">
        <w:rPr>
          <w:sz w:val="23"/>
          <w:szCs w:val="23"/>
        </w:rPr>
        <w:t xml:space="preserve">A    </w:t>
      </w:r>
      <w:r w:rsidR="003B3B10">
        <w:rPr>
          <w:spacing w:val="7"/>
          <w:sz w:val="23"/>
          <w:szCs w:val="23"/>
        </w:rPr>
        <w:t xml:space="preserve"> </w:t>
      </w:r>
      <w:r w:rsidR="003B3B10">
        <w:rPr>
          <w:sz w:val="23"/>
          <w:szCs w:val="23"/>
        </w:rPr>
        <w:t>B</w:t>
      </w:r>
      <w:r w:rsidR="001A4443">
        <w:rPr>
          <w:sz w:val="23"/>
          <w:szCs w:val="23"/>
        </w:rPr>
        <w:t>+     B</w:t>
      </w:r>
      <w:r w:rsidR="003B3B10">
        <w:rPr>
          <w:sz w:val="23"/>
          <w:szCs w:val="23"/>
        </w:rPr>
        <w:t xml:space="preserve">    </w:t>
      </w:r>
      <w:r w:rsidR="003B3B10">
        <w:rPr>
          <w:spacing w:val="7"/>
          <w:sz w:val="23"/>
          <w:szCs w:val="23"/>
        </w:rPr>
        <w:t xml:space="preserve"> </w:t>
      </w:r>
      <w:r w:rsidR="003B3B10">
        <w:rPr>
          <w:sz w:val="23"/>
          <w:szCs w:val="23"/>
        </w:rPr>
        <w:t>C</w:t>
      </w:r>
      <w:r w:rsidR="001A4443">
        <w:rPr>
          <w:sz w:val="23"/>
          <w:szCs w:val="23"/>
        </w:rPr>
        <w:t>+     C</w:t>
      </w:r>
      <w:r w:rsidR="003B3B10">
        <w:rPr>
          <w:sz w:val="23"/>
          <w:szCs w:val="23"/>
        </w:rPr>
        <w:t xml:space="preserve">    </w:t>
      </w:r>
      <w:r w:rsidR="003B3B10">
        <w:rPr>
          <w:spacing w:val="7"/>
          <w:sz w:val="23"/>
          <w:szCs w:val="23"/>
        </w:rPr>
        <w:t xml:space="preserve"> </w:t>
      </w:r>
      <w:r w:rsidR="003B3B10">
        <w:rPr>
          <w:sz w:val="23"/>
          <w:szCs w:val="23"/>
        </w:rPr>
        <w:t xml:space="preserve">D    </w:t>
      </w:r>
      <w:r w:rsidR="003B3B10">
        <w:rPr>
          <w:spacing w:val="7"/>
          <w:sz w:val="23"/>
          <w:szCs w:val="23"/>
        </w:rPr>
        <w:t xml:space="preserve"> </w:t>
      </w:r>
      <w:r w:rsidR="003B3B10">
        <w:rPr>
          <w:w w:val="101"/>
          <w:sz w:val="23"/>
          <w:szCs w:val="23"/>
        </w:rPr>
        <w:t>E</w:t>
      </w:r>
    </w:p>
    <w:p w14:paraId="65855A8C" w14:textId="77777777" w:rsidR="0069530D" w:rsidRDefault="00CC3709">
      <w:pPr>
        <w:spacing w:before="28" w:line="260" w:lineRule="exact"/>
        <w:ind w:left="114"/>
        <w:rPr>
          <w:sz w:val="23"/>
          <w:szCs w:val="23"/>
        </w:rPr>
      </w:pPr>
      <w:r>
        <w:rPr>
          <w:position w:val="-1"/>
          <w:sz w:val="23"/>
          <w:szCs w:val="23"/>
        </w:rPr>
        <w:t>8</w:t>
      </w:r>
      <w:r w:rsidR="003B3B10">
        <w:rPr>
          <w:position w:val="-1"/>
          <w:sz w:val="23"/>
          <w:szCs w:val="23"/>
        </w:rPr>
        <w:t>.</w:t>
      </w:r>
      <w:r w:rsidR="003B3B10">
        <w:rPr>
          <w:spacing w:val="3"/>
          <w:position w:val="-1"/>
          <w:sz w:val="23"/>
          <w:szCs w:val="23"/>
        </w:rPr>
        <w:t xml:space="preserve"> </w:t>
      </w:r>
      <w:r w:rsidR="003B3B10">
        <w:rPr>
          <w:position w:val="-1"/>
          <w:sz w:val="23"/>
          <w:szCs w:val="23"/>
        </w:rPr>
        <w:t>Tim</w:t>
      </w:r>
      <w:r w:rsidR="003B3B10">
        <w:rPr>
          <w:spacing w:val="5"/>
          <w:position w:val="-1"/>
          <w:sz w:val="23"/>
          <w:szCs w:val="23"/>
        </w:rPr>
        <w:t xml:space="preserve"> </w:t>
      </w:r>
      <w:r w:rsidR="003B3B10">
        <w:rPr>
          <w:position w:val="-1"/>
          <w:sz w:val="23"/>
          <w:szCs w:val="23"/>
        </w:rPr>
        <w:t xml:space="preserve">Penguji           </w:t>
      </w:r>
      <w:proofErr w:type="gramStart"/>
      <w:r w:rsidR="003B3B10">
        <w:rPr>
          <w:position w:val="-1"/>
          <w:sz w:val="23"/>
          <w:szCs w:val="23"/>
        </w:rPr>
        <w:t xml:space="preserve"> </w:t>
      </w:r>
      <w:r w:rsidR="003B3B10">
        <w:rPr>
          <w:spacing w:val="56"/>
          <w:position w:val="-1"/>
          <w:sz w:val="23"/>
          <w:szCs w:val="23"/>
        </w:rPr>
        <w:t xml:space="preserve"> </w:t>
      </w:r>
      <w:r w:rsidR="003B3B10">
        <w:rPr>
          <w:w w:val="102"/>
          <w:position w:val="-1"/>
          <w:sz w:val="23"/>
          <w:szCs w:val="23"/>
        </w:rPr>
        <w:t>:</w:t>
      </w:r>
      <w:proofErr w:type="gramEnd"/>
    </w:p>
    <w:p w14:paraId="47EF9263" w14:textId="77777777" w:rsidR="0069530D" w:rsidRDefault="0069530D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4986"/>
        <w:gridCol w:w="1994"/>
        <w:gridCol w:w="1496"/>
      </w:tblGrid>
      <w:tr w:rsidR="0069530D" w14:paraId="72229994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FC9FD" w14:textId="77777777" w:rsidR="0069530D" w:rsidRDefault="003B3B10">
            <w:pPr>
              <w:spacing w:before="45"/>
              <w:ind w:left="45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4C992" w14:textId="77777777" w:rsidR="0069530D" w:rsidRDefault="003B3B10">
            <w:pPr>
              <w:spacing w:before="45"/>
              <w:ind w:left="1751" w:right="1799"/>
              <w:jc w:val="center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Nama</w:t>
            </w:r>
            <w:r>
              <w:rPr>
                <w:b/>
                <w:spacing w:val="7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w w:val="101"/>
                <w:sz w:val="23"/>
                <w:szCs w:val="23"/>
              </w:rPr>
              <w:t>Penilai</w:t>
            </w:r>
            <w:proofErr w:type="spellEnd"/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5DE00" w14:textId="77777777" w:rsidR="0069530D" w:rsidRDefault="003B3B10">
            <w:pPr>
              <w:spacing w:before="45"/>
              <w:ind w:left="373"/>
              <w:rPr>
                <w:sz w:val="23"/>
                <w:szCs w:val="23"/>
              </w:rPr>
            </w:pPr>
            <w:proofErr w:type="spellStart"/>
            <w:r>
              <w:rPr>
                <w:b/>
                <w:w w:val="101"/>
                <w:sz w:val="23"/>
                <w:szCs w:val="23"/>
              </w:rPr>
              <w:t>Kedudukan</w:t>
            </w:r>
            <w:proofErr w:type="spellEnd"/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2786C" w14:textId="77777777" w:rsidR="0069530D" w:rsidRDefault="003B3B10">
            <w:pPr>
              <w:spacing w:before="45"/>
              <w:ind w:left="437"/>
              <w:rPr>
                <w:sz w:val="23"/>
                <w:szCs w:val="23"/>
              </w:rPr>
            </w:pPr>
            <w:proofErr w:type="spellStart"/>
            <w:r>
              <w:rPr>
                <w:b/>
                <w:w w:val="101"/>
                <w:sz w:val="23"/>
                <w:szCs w:val="23"/>
              </w:rPr>
              <w:t>Paraf</w:t>
            </w:r>
            <w:proofErr w:type="spellEnd"/>
          </w:p>
        </w:tc>
      </w:tr>
      <w:tr w:rsidR="0069530D" w14:paraId="024B452D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B482" w14:textId="77777777" w:rsidR="0069530D" w:rsidRDefault="003B3B10">
            <w:pPr>
              <w:spacing w:before="45"/>
              <w:ind w:left="278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BAEDF" w14:textId="013576E9" w:rsidR="0069530D" w:rsidRDefault="00B63577">
            <w:pPr>
              <w:spacing w:before="45"/>
              <w:ind w:left="40"/>
              <w:rPr>
                <w:sz w:val="23"/>
                <w:szCs w:val="23"/>
              </w:rPr>
            </w:pPr>
            <w:r w:rsidRPr="00B63577">
              <w:rPr>
                <w:sz w:val="23"/>
                <w:szCs w:val="23"/>
              </w:rPr>
              <w:t xml:space="preserve">Dr. Ir. Ngurah Agus Sanjaya ER, </w:t>
            </w:r>
            <w:proofErr w:type="spellStart"/>
            <w:proofErr w:type="gramStart"/>
            <w:r w:rsidRPr="00B63577">
              <w:rPr>
                <w:sz w:val="23"/>
                <w:szCs w:val="23"/>
              </w:rPr>
              <w:t>S.Kom</w:t>
            </w:r>
            <w:proofErr w:type="spellEnd"/>
            <w:proofErr w:type="gramEnd"/>
            <w:r w:rsidRPr="00B63577">
              <w:rPr>
                <w:sz w:val="23"/>
                <w:szCs w:val="23"/>
              </w:rPr>
              <w:t xml:space="preserve">., </w:t>
            </w:r>
            <w:proofErr w:type="spellStart"/>
            <w:proofErr w:type="gramStart"/>
            <w:r w:rsidRPr="00B63577">
              <w:rPr>
                <w:sz w:val="23"/>
                <w:szCs w:val="23"/>
              </w:rPr>
              <w:t>M.Kom</w:t>
            </w:r>
            <w:proofErr w:type="spellEnd"/>
            <w:proofErr w:type="gramEnd"/>
            <w:r w:rsidRPr="00B63577">
              <w:rPr>
                <w:sz w:val="23"/>
                <w:szCs w:val="23"/>
              </w:rPr>
              <w:t>.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0A46F" w14:textId="77777777" w:rsidR="0069530D" w:rsidRDefault="003B3B10">
            <w:pPr>
              <w:spacing w:before="45"/>
              <w:ind w:left="4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Pembimbing</w:t>
            </w:r>
            <w:proofErr w:type="spellEnd"/>
            <w:r>
              <w:rPr>
                <w:spacing w:val="13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I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1273D" w14:textId="77777777" w:rsidR="0069530D" w:rsidRDefault="0069530D"/>
        </w:tc>
      </w:tr>
      <w:tr w:rsidR="0069530D" w14:paraId="3875022A" w14:textId="77777777">
        <w:trPr>
          <w:trHeight w:hRule="exact" w:val="388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EB47A" w14:textId="5D96318A" w:rsidR="0069530D" w:rsidRDefault="00744E1B">
            <w:pPr>
              <w:spacing w:before="45"/>
              <w:ind w:left="278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E8BED" w14:textId="5B5EA352" w:rsidR="0069530D" w:rsidRDefault="00B63577">
            <w:pPr>
              <w:spacing w:before="45"/>
              <w:ind w:left="40"/>
              <w:rPr>
                <w:sz w:val="23"/>
                <w:szCs w:val="23"/>
              </w:rPr>
            </w:pPr>
            <w:proofErr w:type="spellStart"/>
            <w:r w:rsidRPr="00B63577">
              <w:rPr>
                <w:sz w:val="23"/>
                <w:szCs w:val="23"/>
              </w:rPr>
              <w:t>Cokorda</w:t>
            </w:r>
            <w:proofErr w:type="spellEnd"/>
            <w:r w:rsidRPr="00B63577">
              <w:rPr>
                <w:sz w:val="23"/>
                <w:szCs w:val="23"/>
              </w:rPr>
              <w:t xml:space="preserve"> Rai Adi Pramartha, </w:t>
            </w:r>
            <w:proofErr w:type="gramStart"/>
            <w:r w:rsidRPr="00B63577">
              <w:rPr>
                <w:sz w:val="23"/>
                <w:szCs w:val="23"/>
              </w:rPr>
              <w:t>ST.MMSI.,</w:t>
            </w:r>
            <w:proofErr w:type="spellStart"/>
            <w:r w:rsidRPr="00B63577">
              <w:rPr>
                <w:sz w:val="23"/>
                <w:szCs w:val="23"/>
              </w:rPr>
              <w:t>Ph</w:t>
            </w:r>
            <w:proofErr w:type="gramEnd"/>
            <w:r w:rsidRPr="00B63577">
              <w:rPr>
                <w:sz w:val="23"/>
                <w:szCs w:val="23"/>
              </w:rPr>
              <w:t>.D</w:t>
            </w:r>
            <w:proofErr w:type="spellEnd"/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AFA9B" w14:textId="77777777" w:rsidR="0069530D" w:rsidRDefault="003B3B10">
            <w:pPr>
              <w:spacing w:before="45"/>
              <w:ind w:left="4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Ketua</w:t>
            </w:r>
            <w:proofErr w:type="spellEnd"/>
            <w:r>
              <w:rPr>
                <w:spacing w:val="6"/>
                <w:sz w:val="23"/>
                <w:szCs w:val="23"/>
              </w:rPr>
              <w:t xml:space="preserve"> </w:t>
            </w:r>
            <w:proofErr w:type="spellStart"/>
            <w:r>
              <w:rPr>
                <w:w w:val="101"/>
                <w:sz w:val="23"/>
                <w:szCs w:val="23"/>
              </w:rPr>
              <w:t>Penguji</w:t>
            </w:r>
            <w:proofErr w:type="spellEnd"/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D01A5" w14:textId="77777777" w:rsidR="0069530D" w:rsidRDefault="0069530D"/>
        </w:tc>
      </w:tr>
      <w:tr w:rsidR="0069530D" w14:paraId="7D57AA37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0DC52" w14:textId="5D0D9FEB" w:rsidR="0069530D" w:rsidRDefault="00744E1B">
            <w:pPr>
              <w:spacing w:before="45"/>
              <w:ind w:left="278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3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13889" w14:textId="2D61F450" w:rsidR="0069530D" w:rsidRDefault="00B63577">
            <w:pPr>
              <w:spacing w:before="45"/>
              <w:ind w:left="40"/>
              <w:rPr>
                <w:sz w:val="23"/>
                <w:szCs w:val="23"/>
              </w:rPr>
            </w:pPr>
            <w:r w:rsidRPr="00B63577">
              <w:rPr>
                <w:sz w:val="23"/>
                <w:szCs w:val="23"/>
              </w:rPr>
              <w:t xml:space="preserve">Ir. </w:t>
            </w:r>
            <w:proofErr w:type="spellStart"/>
            <w:r w:rsidRPr="00B63577">
              <w:rPr>
                <w:sz w:val="23"/>
                <w:szCs w:val="23"/>
              </w:rPr>
              <w:t>Gst</w:t>
            </w:r>
            <w:proofErr w:type="spellEnd"/>
            <w:r w:rsidRPr="00B63577">
              <w:rPr>
                <w:sz w:val="23"/>
                <w:szCs w:val="23"/>
              </w:rPr>
              <w:t xml:space="preserve">. Ayu Vida </w:t>
            </w:r>
            <w:proofErr w:type="spellStart"/>
            <w:r w:rsidRPr="00B63577">
              <w:rPr>
                <w:sz w:val="23"/>
                <w:szCs w:val="23"/>
              </w:rPr>
              <w:t>Mastrika</w:t>
            </w:r>
            <w:proofErr w:type="spellEnd"/>
            <w:r w:rsidRPr="00B63577">
              <w:rPr>
                <w:sz w:val="23"/>
                <w:szCs w:val="23"/>
              </w:rPr>
              <w:t xml:space="preserve"> Giri, </w:t>
            </w:r>
            <w:proofErr w:type="spellStart"/>
            <w:proofErr w:type="gramStart"/>
            <w:r w:rsidRPr="00B63577">
              <w:rPr>
                <w:sz w:val="23"/>
                <w:szCs w:val="23"/>
              </w:rPr>
              <w:t>S.Kom</w:t>
            </w:r>
            <w:proofErr w:type="spellEnd"/>
            <w:proofErr w:type="gramEnd"/>
            <w:r w:rsidRPr="00B63577">
              <w:rPr>
                <w:sz w:val="23"/>
                <w:szCs w:val="23"/>
              </w:rPr>
              <w:t>. M.Cs.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2DEA0" w14:textId="77777777" w:rsidR="0069530D" w:rsidRDefault="003B3B10">
            <w:pPr>
              <w:spacing w:before="45"/>
              <w:ind w:left="4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Sekretaris</w:t>
            </w:r>
            <w:proofErr w:type="spellEnd"/>
            <w:r>
              <w:rPr>
                <w:spacing w:val="10"/>
                <w:sz w:val="23"/>
                <w:szCs w:val="23"/>
              </w:rPr>
              <w:t xml:space="preserve"> </w:t>
            </w:r>
            <w:proofErr w:type="spellStart"/>
            <w:r>
              <w:rPr>
                <w:w w:val="101"/>
                <w:sz w:val="23"/>
                <w:szCs w:val="23"/>
              </w:rPr>
              <w:t>Penguji</w:t>
            </w:r>
            <w:proofErr w:type="spellEnd"/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36789" w14:textId="77777777" w:rsidR="0069530D" w:rsidRDefault="0069530D"/>
        </w:tc>
      </w:tr>
    </w:tbl>
    <w:p w14:paraId="351FF3D3" w14:textId="77777777" w:rsidR="0069530D" w:rsidRDefault="003B3B10">
      <w:pPr>
        <w:spacing w:line="240" w:lineRule="exact"/>
        <w:ind w:left="114"/>
        <w:rPr>
          <w:sz w:val="23"/>
          <w:szCs w:val="23"/>
        </w:rPr>
      </w:pPr>
      <w:r>
        <w:rPr>
          <w:position w:val="-1"/>
          <w:sz w:val="23"/>
          <w:szCs w:val="23"/>
        </w:rPr>
        <w:t>(*)</w:t>
      </w:r>
      <w:r>
        <w:rPr>
          <w:spacing w:val="4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Pilih</w:t>
      </w:r>
      <w:proofErr w:type="spellEnd"/>
      <w:r>
        <w:rPr>
          <w:spacing w:val="5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salah</w:t>
      </w:r>
      <w:r>
        <w:rPr>
          <w:spacing w:val="6"/>
          <w:position w:val="-1"/>
          <w:sz w:val="23"/>
          <w:szCs w:val="23"/>
        </w:rPr>
        <w:t xml:space="preserve"> </w:t>
      </w:r>
      <w:proofErr w:type="spellStart"/>
      <w:r>
        <w:rPr>
          <w:w w:val="101"/>
          <w:position w:val="-1"/>
          <w:sz w:val="23"/>
          <w:szCs w:val="23"/>
        </w:rPr>
        <w:t>satu</w:t>
      </w:r>
      <w:proofErr w:type="spellEnd"/>
    </w:p>
    <w:p w14:paraId="25D9BB4C" w14:textId="77777777" w:rsidR="0069530D" w:rsidRDefault="0069530D">
      <w:pPr>
        <w:spacing w:before="4" w:line="180" w:lineRule="exact"/>
        <w:rPr>
          <w:sz w:val="18"/>
          <w:szCs w:val="18"/>
        </w:rPr>
      </w:pPr>
    </w:p>
    <w:p w14:paraId="2CF31DB0" w14:textId="77777777" w:rsidR="0069530D" w:rsidRDefault="0069530D">
      <w:pPr>
        <w:spacing w:line="200" w:lineRule="exact"/>
      </w:pPr>
    </w:p>
    <w:p w14:paraId="05C6C2EE" w14:textId="77777777" w:rsidR="0069530D" w:rsidRDefault="0069530D">
      <w:pPr>
        <w:spacing w:line="200" w:lineRule="exact"/>
        <w:sectPr w:rsidR="0069530D" w:rsidSect="00E20148">
          <w:type w:val="continuous"/>
          <w:pgSz w:w="12240" w:h="15840"/>
          <w:pgMar w:top="420" w:right="1460" w:bottom="280" w:left="1020" w:header="720" w:footer="720" w:gutter="0"/>
          <w:cols w:space="720"/>
        </w:sectPr>
      </w:pPr>
    </w:p>
    <w:p w14:paraId="3530DDB5" w14:textId="77777777" w:rsidR="00CC3709" w:rsidRDefault="003B3B10">
      <w:pPr>
        <w:spacing w:before="33" w:line="265" w:lineRule="auto"/>
        <w:ind w:left="1277" w:right="-20"/>
        <w:jc w:val="center"/>
        <w:rPr>
          <w:spacing w:val="2"/>
          <w:sz w:val="23"/>
          <w:szCs w:val="23"/>
        </w:rPr>
      </w:pPr>
      <w:proofErr w:type="spellStart"/>
      <w:r>
        <w:rPr>
          <w:sz w:val="23"/>
          <w:szCs w:val="23"/>
        </w:rPr>
        <w:t>Mengetahui</w:t>
      </w:r>
      <w:proofErr w:type="spellEnd"/>
      <w:r>
        <w:rPr>
          <w:spacing w:val="2"/>
          <w:sz w:val="23"/>
          <w:szCs w:val="23"/>
        </w:rPr>
        <w:t xml:space="preserve"> </w:t>
      </w:r>
    </w:p>
    <w:p w14:paraId="2EB639E7" w14:textId="77777777" w:rsidR="0069530D" w:rsidRDefault="00CC3709">
      <w:pPr>
        <w:spacing w:before="33" w:line="265" w:lineRule="auto"/>
        <w:ind w:left="1277" w:right="-20"/>
        <w:jc w:val="center"/>
        <w:rPr>
          <w:sz w:val="23"/>
          <w:szCs w:val="23"/>
        </w:rPr>
      </w:pPr>
      <w:proofErr w:type="spellStart"/>
      <w:r>
        <w:rPr>
          <w:w w:val="101"/>
          <w:sz w:val="23"/>
          <w:szCs w:val="23"/>
        </w:rPr>
        <w:t>Koordinator</w:t>
      </w:r>
      <w:proofErr w:type="spellEnd"/>
      <w:r>
        <w:rPr>
          <w:sz w:val="23"/>
          <w:szCs w:val="23"/>
        </w:rPr>
        <w:t xml:space="preserve"> </w:t>
      </w:r>
      <w:r w:rsidR="003B3B10">
        <w:rPr>
          <w:sz w:val="23"/>
          <w:szCs w:val="23"/>
        </w:rPr>
        <w:t>Program</w:t>
      </w:r>
      <w:r w:rsidR="003B3B10">
        <w:rPr>
          <w:spacing w:val="9"/>
          <w:sz w:val="23"/>
          <w:szCs w:val="23"/>
        </w:rPr>
        <w:t xml:space="preserve"> </w:t>
      </w:r>
      <w:r w:rsidR="003B3B10">
        <w:rPr>
          <w:w w:val="101"/>
          <w:sz w:val="23"/>
          <w:szCs w:val="23"/>
        </w:rPr>
        <w:t>Studi,</w:t>
      </w:r>
    </w:p>
    <w:p w14:paraId="1FD821E5" w14:textId="77777777" w:rsidR="0069530D" w:rsidRDefault="0069530D">
      <w:pPr>
        <w:spacing w:before="1" w:line="160" w:lineRule="exact"/>
        <w:rPr>
          <w:sz w:val="17"/>
          <w:szCs w:val="17"/>
        </w:rPr>
      </w:pPr>
    </w:p>
    <w:p w14:paraId="419912E7" w14:textId="77777777" w:rsidR="0069530D" w:rsidRDefault="0069530D">
      <w:pPr>
        <w:spacing w:line="200" w:lineRule="exact"/>
      </w:pPr>
    </w:p>
    <w:p w14:paraId="2876F10D" w14:textId="77777777" w:rsidR="0069530D" w:rsidRDefault="0069530D">
      <w:pPr>
        <w:spacing w:line="200" w:lineRule="exact"/>
      </w:pPr>
    </w:p>
    <w:p w14:paraId="760A3DFC" w14:textId="77777777" w:rsidR="0069530D" w:rsidRDefault="0069530D">
      <w:pPr>
        <w:spacing w:line="200" w:lineRule="exact"/>
      </w:pPr>
    </w:p>
    <w:p w14:paraId="01F8EA95" w14:textId="77777777" w:rsidR="0069530D" w:rsidRDefault="0069530D">
      <w:pPr>
        <w:spacing w:line="200" w:lineRule="exact"/>
      </w:pPr>
    </w:p>
    <w:p w14:paraId="454BF752" w14:textId="77777777" w:rsidR="0069530D" w:rsidRDefault="0069530D">
      <w:pPr>
        <w:spacing w:line="200" w:lineRule="exact"/>
      </w:pPr>
    </w:p>
    <w:p w14:paraId="0E5BF08B" w14:textId="71B3AB54" w:rsidR="0069530D" w:rsidRDefault="00B378A4" w:rsidP="00D02465">
      <w:pPr>
        <w:ind w:left="3060" w:right="-493" w:hanging="2160"/>
        <w:rPr>
          <w:sz w:val="23"/>
          <w:szCs w:val="23"/>
        </w:rPr>
      </w:pPr>
      <w:r>
        <w:rPr>
          <w:sz w:val="23"/>
          <w:szCs w:val="23"/>
          <w:u w:val="single" w:color="000000"/>
        </w:rPr>
        <w:t xml:space="preserve">Dr. I Made </w:t>
      </w:r>
      <w:proofErr w:type="spellStart"/>
      <w:r>
        <w:rPr>
          <w:sz w:val="23"/>
          <w:szCs w:val="23"/>
          <w:u w:val="single" w:color="000000"/>
        </w:rPr>
        <w:t>Widhiarta</w:t>
      </w:r>
      <w:proofErr w:type="spellEnd"/>
      <w:r>
        <w:rPr>
          <w:sz w:val="23"/>
          <w:szCs w:val="23"/>
          <w:u w:val="single" w:color="000000"/>
        </w:rPr>
        <w:t>,</w:t>
      </w:r>
      <w:r w:rsidR="00D02465">
        <w:rPr>
          <w:spacing w:val="1"/>
          <w:sz w:val="23"/>
          <w:szCs w:val="23"/>
          <w:u w:val="single" w:color="000000"/>
        </w:rPr>
        <w:t xml:space="preserve"> </w:t>
      </w:r>
      <w:proofErr w:type="spellStart"/>
      <w:r w:rsidR="00463048" w:rsidRPr="00463048">
        <w:rPr>
          <w:sz w:val="23"/>
          <w:szCs w:val="23"/>
          <w:u w:val="single" w:color="000000"/>
        </w:rPr>
        <w:t>S.Si</w:t>
      </w:r>
      <w:proofErr w:type="spellEnd"/>
      <w:r w:rsidR="00463048" w:rsidRPr="00463048">
        <w:rPr>
          <w:sz w:val="23"/>
          <w:szCs w:val="23"/>
          <w:u w:val="single" w:color="000000"/>
        </w:rPr>
        <w:t>.,</w:t>
      </w:r>
      <w:r w:rsidR="00D02465">
        <w:rPr>
          <w:sz w:val="23"/>
          <w:szCs w:val="23"/>
          <w:u w:val="single" w:color="000000"/>
        </w:rPr>
        <w:t xml:space="preserve"> </w:t>
      </w:r>
      <w:proofErr w:type="spellStart"/>
      <w:proofErr w:type="gramStart"/>
      <w:r w:rsidR="00463048" w:rsidRPr="00463048">
        <w:rPr>
          <w:sz w:val="23"/>
          <w:szCs w:val="23"/>
          <w:u w:val="single" w:color="000000"/>
        </w:rPr>
        <w:t>M.Kom</w:t>
      </w:r>
      <w:proofErr w:type="spellEnd"/>
      <w:proofErr w:type="gramEnd"/>
      <w:r w:rsidR="00463048" w:rsidRPr="00463048">
        <w:rPr>
          <w:sz w:val="23"/>
          <w:szCs w:val="23"/>
          <w:u w:val="single" w:color="000000"/>
        </w:rPr>
        <w:t>.</w:t>
      </w:r>
    </w:p>
    <w:p w14:paraId="7827B040" w14:textId="52581B75" w:rsidR="0069530D" w:rsidRDefault="003B3B10">
      <w:pPr>
        <w:spacing w:before="28" w:line="260" w:lineRule="exact"/>
        <w:ind w:left="1269" w:right="-28"/>
        <w:jc w:val="center"/>
        <w:rPr>
          <w:sz w:val="23"/>
          <w:szCs w:val="23"/>
        </w:rPr>
      </w:pPr>
      <w:r>
        <w:rPr>
          <w:position w:val="-1"/>
          <w:sz w:val="23"/>
          <w:szCs w:val="23"/>
        </w:rPr>
        <w:t>NIP.</w:t>
      </w:r>
      <w:r>
        <w:rPr>
          <w:spacing w:val="5"/>
          <w:position w:val="-1"/>
          <w:sz w:val="23"/>
          <w:szCs w:val="23"/>
        </w:rPr>
        <w:t xml:space="preserve"> </w:t>
      </w:r>
      <w:r w:rsidR="008C57D2" w:rsidRPr="008C57D2">
        <w:rPr>
          <w:w w:val="101"/>
          <w:position w:val="-1"/>
          <w:sz w:val="23"/>
          <w:szCs w:val="23"/>
        </w:rPr>
        <w:t>198212202008011008</w:t>
      </w:r>
    </w:p>
    <w:p w14:paraId="25A18A74" w14:textId="77777777" w:rsidR="0069530D" w:rsidRDefault="003B3B10">
      <w:pPr>
        <w:spacing w:before="33" w:line="265" w:lineRule="auto"/>
        <w:ind w:left="627" w:right="1400"/>
        <w:jc w:val="center"/>
        <w:rPr>
          <w:sz w:val="23"/>
          <w:szCs w:val="23"/>
        </w:rPr>
      </w:pPr>
      <w:r>
        <w:br w:type="column"/>
      </w: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 xml:space="preserve">Jimbaran, </w:t>
      </w:r>
      <w:proofErr w:type="spellStart"/>
      <w:r>
        <w:rPr>
          <w:sz w:val="23"/>
          <w:szCs w:val="23"/>
        </w:rPr>
        <w:t>Ketua</w:t>
      </w:r>
      <w:proofErr w:type="spellEnd"/>
      <w:r>
        <w:rPr>
          <w:spacing w:val="6"/>
          <w:sz w:val="23"/>
          <w:szCs w:val="23"/>
        </w:rPr>
        <w:t xml:space="preserve"> </w:t>
      </w:r>
      <w:proofErr w:type="spellStart"/>
      <w:r>
        <w:rPr>
          <w:w w:val="101"/>
          <w:sz w:val="23"/>
          <w:szCs w:val="23"/>
        </w:rPr>
        <w:t>Penguji</w:t>
      </w:r>
      <w:proofErr w:type="spellEnd"/>
      <w:r>
        <w:rPr>
          <w:w w:val="101"/>
          <w:sz w:val="23"/>
          <w:szCs w:val="23"/>
        </w:rPr>
        <w:t>,</w:t>
      </w:r>
    </w:p>
    <w:p w14:paraId="414939B7" w14:textId="77777777" w:rsidR="0069530D" w:rsidRDefault="0069530D">
      <w:pPr>
        <w:spacing w:before="1" w:line="160" w:lineRule="exact"/>
        <w:rPr>
          <w:sz w:val="17"/>
          <w:szCs w:val="17"/>
        </w:rPr>
      </w:pPr>
    </w:p>
    <w:p w14:paraId="3137F673" w14:textId="77777777" w:rsidR="0069530D" w:rsidRDefault="0069530D">
      <w:pPr>
        <w:spacing w:line="200" w:lineRule="exact"/>
      </w:pPr>
    </w:p>
    <w:p w14:paraId="4AF672DE" w14:textId="77777777" w:rsidR="0069530D" w:rsidRDefault="0069530D">
      <w:pPr>
        <w:spacing w:line="200" w:lineRule="exact"/>
      </w:pPr>
    </w:p>
    <w:p w14:paraId="6BA1875C" w14:textId="77777777" w:rsidR="0069530D" w:rsidRDefault="0069530D">
      <w:pPr>
        <w:spacing w:line="200" w:lineRule="exact"/>
      </w:pPr>
    </w:p>
    <w:p w14:paraId="2ED2D706" w14:textId="77777777" w:rsidR="0069530D" w:rsidRDefault="0069530D">
      <w:pPr>
        <w:spacing w:line="200" w:lineRule="exact"/>
      </w:pPr>
    </w:p>
    <w:p w14:paraId="698FCBBB" w14:textId="77777777" w:rsidR="0069530D" w:rsidRDefault="0069530D">
      <w:pPr>
        <w:spacing w:line="200" w:lineRule="exact"/>
      </w:pPr>
    </w:p>
    <w:p w14:paraId="36C82026" w14:textId="77777777" w:rsidR="00B63577" w:rsidRDefault="00B63577">
      <w:pPr>
        <w:spacing w:before="28" w:line="260" w:lineRule="exact"/>
        <w:ind w:left="57" w:right="829"/>
        <w:jc w:val="center"/>
        <w:rPr>
          <w:sz w:val="23"/>
          <w:szCs w:val="23"/>
          <w:u w:val="single" w:color="000000"/>
        </w:rPr>
      </w:pPr>
      <w:proofErr w:type="spellStart"/>
      <w:r w:rsidRPr="00B63577">
        <w:rPr>
          <w:sz w:val="23"/>
          <w:szCs w:val="23"/>
          <w:u w:val="single" w:color="000000"/>
        </w:rPr>
        <w:t>Cokorda</w:t>
      </w:r>
      <w:proofErr w:type="spellEnd"/>
      <w:r w:rsidRPr="00B63577">
        <w:rPr>
          <w:sz w:val="23"/>
          <w:szCs w:val="23"/>
          <w:u w:val="single" w:color="000000"/>
        </w:rPr>
        <w:t xml:space="preserve"> Rai Adi Pramartha, </w:t>
      </w:r>
      <w:proofErr w:type="gramStart"/>
      <w:r w:rsidRPr="00B63577">
        <w:rPr>
          <w:sz w:val="23"/>
          <w:szCs w:val="23"/>
          <w:u w:val="single" w:color="000000"/>
        </w:rPr>
        <w:t>ST.MMSI.,</w:t>
      </w:r>
      <w:proofErr w:type="spellStart"/>
      <w:r w:rsidRPr="00B63577">
        <w:rPr>
          <w:sz w:val="23"/>
          <w:szCs w:val="23"/>
          <w:u w:val="single" w:color="000000"/>
        </w:rPr>
        <w:t>Ph</w:t>
      </w:r>
      <w:proofErr w:type="gramEnd"/>
      <w:r w:rsidRPr="00B63577">
        <w:rPr>
          <w:sz w:val="23"/>
          <w:szCs w:val="23"/>
          <w:u w:val="single" w:color="000000"/>
        </w:rPr>
        <w:t>.D</w:t>
      </w:r>
      <w:proofErr w:type="spellEnd"/>
    </w:p>
    <w:p w14:paraId="0E18D31C" w14:textId="5B3935BF" w:rsidR="0069530D" w:rsidRDefault="003B3B10">
      <w:pPr>
        <w:spacing w:before="28" w:line="260" w:lineRule="exact"/>
        <w:ind w:left="57" w:right="829"/>
        <w:jc w:val="center"/>
        <w:rPr>
          <w:sz w:val="23"/>
          <w:szCs w:val="23"/>
        </w:rPr>
        <w:sectPr w:rsidR="0069530D" w:rsidSect="00E20148">
          <w:type w:val="continuous"/>
          <w:pgSz w:w="12240" w:h="15840"/>
          <w:pgMar w:top="420" w:right="1460" w:bottom="280" w:left="1020" w:header="720" w:footer="720" w:gutter="0"/>
          <w:cols w:num="2" w:space="720" w:equalWidth="0">
            <w:col w:w="3917" w:space="2282"/>
            <w:col w:w="3561"/>
          </w:cols>
        </w:sectPr>
      </w:pPr>
      <w:r>
        <w:rPr>
          <w:position w:val="-1"/>
          <w:sz w:val="23"/>
          <w:szCs w:val="23"/>
        </w:rPr>
        <w:t>NIP.</w:t>
      </w:r>
      <w:r>
        <w:rPr>
          <w:spacing w:val="5"/>
          <w:position w:val="-1"/>
          <w:sz w:val="23"/>
          <w:szCs w:val="23"/>
        </w:rPr>
        <w:t xml:space="preserve"> </w:t>
      </w:r>
      <w:r w:rsidR="00B63577" w:rsidRPr="00B63577">
        <w:rPr>
          <w:spacing w:val="5"/>
          <w:position w:val="-1"/>
          <w:sz w:val="23"/>
          <w:szCs w:val="23"/>
        </w:rPr>
        <w:t>197806212006041002</w:t>
      </w:r>
    </w:p>
    <w:p w14:paraId="69678155" w14:textId="1BEDB4AC" w:rsidR="0069530D" w:rsidRDefault="0069530D">
      <w:pPr>
        <w:spacing w:line="200" w:lineRule="exact"/>
      </w:pPr>
    </w:p>
    <w:p w14:paraId="42D98181" w14:textId="77777777" w:rsidR="0069530D" w:rsidRDefault="0069530D">
      <w:pPr>
        <w:spacing w:line="200" w:lineRule="exact"/>
      </w:pPr>
    </w:p>
    <w:p w14:paraId="2D4A13B9" w14:textId="77777777" w:rsidR="0069530D" w:rsidRDefault="0069530D">
      <w:pPr>
        <w:spacing w:line="200" w:lineRule="exact"/>
      </w:pPr>
    </w:p>
    <w:p w14:paraId="0DE35C3A" w14:textId="77777777" w:rsidR="0069530D" w:rsidRDefault="0069530D">
      <w:pPr>
        <w:spacing w:before="16" w:line="260" w:lineRule="exact"/>
        <w:rPr>
          <w:sz w:val="26"/>
          <w:szCs w:val="26"/>
        </w:rPr>
      </w:pPr>
    </w:p>
    <w:p w14:paraId="6655E380" w14:textId="77777777" w:rsidR="0069530D" w:rsidRDefault="003B3B10">
      <w:pPr>
        <w:spacing w:before="33"/>
        <w:ind w:left="1569"/>
        <w:rPr>
          <w:sz w:val="23"/>
          <w:szCs w:val="23"/>
        </w:rPr>
      </w:pPr>
      <w:proofErr w:type="spellStart"/>
      <w:r>
        <w:rPr>
          <w:sz w:val="23"/>
          <w:szCs w:val="23"/>
        </w:rPr>
        <w:t>Komisi</w:t>
      </w:r>
      <w:proofErr w:type="spellEnd"/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1A4443">
        <w:rPr>
          <w:sz w:val="23"/>
          <w:szCs w:val="23"/>
        </w:rPr>
        <w:t>PS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69530D">
      <w:type w:val="continuous"/>
      <w:pgSz w:w="12240" w:h="15840"/>
      <w:pgMar w:top="420" w:right="146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55FB1" w14:textId="77777777" w:rsidR="003A19F5" w:rsidRDefault="003A19F5" w:rsidP="005E3162">
      <w:r>
        <w:separator/>
      </w:r>
    </w:p>
  </w:endnote>
  <w:endnote w:type="continuationSeparator" w:id="0">
    <w:p w14:paraId="27CD9E2D" w14:textId="77777777" w:rsidR="003A19F5" w:rsidRDefault="003A19F5" w:rsidP="005E3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FED1" w14:textId="77777777" w:rsidR="003A19F5" w:rsidRDefault="003A19F5" w:rsidP="005E3162">
      <w:r>
        <w:separator/>
      </w:r>
    </w:p>
  </w:footnote>
  <w:footnote w:type="continuationSeparator" w:id="0">
    <w:p w14:paraId="06C9C9B8" w14:textId="77777777" w:rsidR="003A19F5" w:rsidRDefault="003A19F5" w:rsidP="005E3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320F"/>
    <w:multiLevelType w:val="multilevel"/>
    <w:tmpl w:val="3822E86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4138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30D"/>
    <w:rsid w:val="001A4443"/>
    <w:rsid w:val="003A19F5"/>
    <w:rsid w:val="003B3B10"/>
    <w:rsid w:val="00430DA8"/>
    <w:rsid w:val="00463048"/>
    <w:rsid w:val="005E2F72"/>
    <w:rsid w:val="005E3162"/>
    <w:rsid w:val="0069530D"/>
    <w:rsid w:val="00744E1B"/>
    <w:rsid w:val="00763298"/>
    <w:rsid w:val="00817A24"/>
    <w:rsid w:val="0086606D"/>
    <w:rsid w:val="008C57D2"/>
    <w:rsid w:val="00912B16"/>
    <w:rsid w:val="009754CF"/>
    <w:rsid w:val="00A56375"/>
    <w:rsid w:val="00A807E6"/>
    <w:rsid w:val="00B378A4"/>
    <w:rsid w:val="00B63577"/>
    <w:rsid w:val="00B775F4"/>
    <w:rsid w:val="00CA4282"/>
    <w:rsid w:val="00CC3709"/>
    <w:rsid w:val="00D02465"/>
    <w:rsid w:val="00E20148"/>
    <w:rsid w:val="00E8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D36296"/>
  <w15:docId w15:val="{436CC6B7-ADD2-4A12-B164-867CF86C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A4443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75F4"/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E31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3162"/>
  </w:style>
  <w:style w:type="paragraph" w:styleId="Footer">
    <w:name w:val="footer"/>
    <w:basedOn w:val="Normal"/>
    <w:link w:val="FooterChar"/>
    <w:uiPriority w:val="99"/>
    <w:unhideWhenUsed/>
    <w:rsid w:val="005E31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3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f@unud.ac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10</cp:revision>
  <dcterms:created xsi:type="dcterms:W3CDTF">2026-02-04T01:45:00Z</dcterms:created>
  <dcterms:modified xsi:type="dcterms:W3CDTF">2026-06-02T13:01:00Z</dcterms:modified>
</cp:coreProperties>
</file>