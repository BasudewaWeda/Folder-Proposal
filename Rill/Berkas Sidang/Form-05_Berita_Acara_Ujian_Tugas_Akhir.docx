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9900"/>
      </w:tblGrid>
      <w:tr w:rsidR="00643F1A" w:rsidRPr="004E603F" w14:paraId="65953F1E" w14:textId="77777777" w:rsidTr="004C5D91">
        <w:tc>
          <w:tcPr>
            <w:tcW w:w="7816" w:type="dxa"/>
          </w:tcPr>
          <w:tbl>
            <w:tblPr>
              <w:tblW w:w="19081" w:type="dxa"/>
              <w:tblBorders>
                <w:bottom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50"/>
              <w:gridCol w:w="8142"/>
              <w:gridCol w:w="2085"/>
              <w:gridCol w:w="7004"/>
            </w:tblGrid>
            <w:tr w:rsidR="00643F1A" w:rsidRPr="00353138" w14:paraId="3ACCCEF5" w14:textId="77777777" w:rsidTr="004C5D91">
              <w:trPr>
                <w:trHeight w:val="1995"/>
              </w:trPr>
              <w:tc>
                <w:tcPr>
                  <w:tcW w:w="1850" w:type="dxa"/>
                </w:tcPr>
                <w:p w14:paraId="7E1330DB" w14:textId="53D0735D" w:rsidR="00643F1A" w:rsidRPr="00BC7721" w:rsidRDefault="00643F1A" w:rsidP="004C5D91">
                  <w:r w:rsidRPr="00376F5E">
                    <w:rPr>
                      <w:noProof/>
                    </w:rPr>
                    <w:drawing>
                      <wp:inline distT="0" distB="0" distL="0" distR="0" wp14:anchorId="7EE69CAF" wp14:editId="7015E6F9">
                        <wp:extent cx="1037805" cy="1161415"/>
                        <wp:effectExtent l="0" t="0" r="0" b="635"/>
                        <wp:docPr id="191686274" name="Picture 25" descr="C:\Users\TU\Desktop\logo-unu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U\Desktop\logo-unu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8984" cy="11739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42" w:type="dxa"/>
                  <w:vAlign w:val="center"/>
                </w:tcPr>
                <w:p w14:paraId="414631A7" w14:textId="77777777" w:rsidR="00643F1A" w:rsidRPr="00E91F12" w:rsidRDefault="00643F1A" w:rsidP="004C5D91">
                  <w:pPr>
                    <w:ind w:left="-729"/>
                    <w:jc w:val="center"/>
                    <w:rPr>
                      <w:sz w:val="32"/>
                      <w:szCs w:val="32"/>
                      <w:lang w:val="sv-SE"/>
                    </w:rPr>
                  </w:pPr>
                  <w:r w:rsidRPr="00E91F12">
                    <w:rPr>
                      <w:sz w:val="32"/>
                      <w:szCs w:val="32"/>
                      <w:lang w:val="sv-SE"/>
                    </w:rPr>
                    <w:t>KEMENTERIAN PENDIDIKAN</w:t>
                  </w:r>
                  <w:r>
                    <w:rPr>
                      <w:sz w:val="32"/>
                      <w:szCs w:val="32"/>
                      <w:lang w:val="sv-SE"/>
                    </w:rPr>
                    <w:t xml:space="preserve"> TINGGI, </w:t>
                  </w:r>
                </w:p>
                <w:p w14:paraId="3CEBA351" w14:textId="77777777" w:rsidR="00643F1A" w:rsidRPr="006D0CD0" w:rsidRDefault="00643F1A" w:rsidP="004C5D91">
                  <w:pPr>
                    <w:ind w:left="-329"/>
                    <w:jc w:val="center"/>
                    <w:rPr>
                      <w:sz w:val="28"/>
                      <w:szCs w:val="28"/>
                      <w:lang w:val="sv-SE"/>
                    </w:rPr>
                  </w:pPr>
                  <w:r>
                    <w:rPr>
                      <w:sz w:val="32"/>
                      <w:szCs w:val="32"/>
                      <w:lang w:val="sv-SE"/>
                    </w:rPr>
                    <w:t>SAINS</w:t>
                  </w:r>
                  <w:r w:rsidRPr="00E91F12">
                    <w:rPr>
                      <w:sz w:val="32"/>
                      <w:szCs w:val="32"/>
                      <w:lang w:val="sv-SE"/>
                    </w:rPr>
                    <w:t xml:space="preserve"> DAN TEKNOLOGI</w:t>
                  </w:r>
                </w:p>
                <w:p w14:paraId="36E5377D" w14:textId="77777777" w:rsidR="00643F1A" w:rsidRPr="00A9532A" w:rsidRDefault="00643F1A" w:rsidP="004C5D91">
                  <w:pPr>
                    <w:ind w:left="-435" w:right="70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>UNIVERSITAS UDAYANA</w:t>
                  </w:r>
                </w:p>
                <w:p w14:paraId="128E80D1" w14:textId="77777777" w:rsidR="00643F1A" w:rsidRPr="00A9532A" w:rsidRDefault="00643F1A" w:rsidP="004C5D91">
                  <w:pPr>
                    <w:ind w:left="-612" w:right="34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 xml:space="preserve">    FAKULTAS MATEMATIKA DAN ILMU PENGETAHUAN ALAM</w:t>
                  </w:r>
                </w:p>
                <w:p w14:paraId="7FF0938F" w14:textId="77777777" w:rsidR="00643F1A" w:rsidRPr="00A9532A" w:rsidRDefault="00643F1A" w:rsidP="004C5D91">
                  <w:pPr>
                    <w:ind w:left="-435"/>
                    <w:jc w:val="center"/>
                    <w:rPr>
                      <w:b/>
                      <w:bCs/>
                      <w:lang w:val="sv-SE"/>
                    </w:rPr>
                  </w:pPr>
                  <w:r w:rsidRPr="00A9532A">
                    <w:rPr>
                      <w:b/>
                      <w:bCs/>
                      <w:lang w:val="sv-SE"/>
                    </w:rPr>
                    <w:t>PROGRAM STUDI INFORMATIKA</w:t>
                  </w:r>
                </w:p>
                <w:p w14:paraId="4B59D9A6" w14:textId="77777777" w:rsidR="00643F1A" w:rsidRPr="004D7C9E" w:rsidRDefault="00643F1A" w:rsidP="004C5D91">
                  <w:pPr>
                    <w:pStyle w:val="NoSpacing"/>
                    <w:ind w:firstLine="7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 xml:space="preserve">Alamat : Jalan Raya Kampus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PS Informatika, </w:t>
                  </w: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Jimbaran, Badung-Bali</w:t>
                  </w:r>
                </w:p>
                <w:p w14:paraId="50FF8328" w14:textId="77777777" w:rsidR="00643F1A" w:rsidRPr="000455BC" w:rsidRDefault="00643F1A" w:rsidP="004C5D91">
                  <w:pPr>
                    <w:ind w:left="-435"/>
                    <w:jc w:val="center"/>
                    <w:rPr>
                      <w:lang w:val="sv-SE"/>
                    </w:rPr>
                  </w:pPr>
                  <w:proofErr w:type="spellStart"/>
                  <w:r>
                    <w:t>T</w:t>
                  </w:r>
                  <w:r w:rsidRPr="004D7C9E">
                    <w:t>elepon</w:t>
                  </w:r>
                  <w:proofErr w:type="spellEnd"/>
                  <w:r w:rsidRPr="004D7C9E">
                    <w:t>/Fax: (0361) 703137,</w:t>
                  </w:r>
                  <w:r>
                    <w:t xml:space="preserve"> </w:t>
                  </w:r>
                  <w:r w:rsidRPr="004D7C9E">
                    <w:t xml:space="preserve"> Email: </w:t>
                  </w:r>
                  <w:hyperlink r:id="rId6" w:history="1">
                    <w:r w:rsidRPr="001134CE">
                      <w:rPr>
                        <w:rStyle w:val="Hyperlink"/>
                        <w:rFonts w:eastAsiaTheme="minorEastAsia"/>
                      </w:rPr>
                      <w:t>if@unud.ac.id</w:t>
                    </w:r>
                  </w:hyperlink>
                </w:p>
              </w:tc>
              <w:tc>
                <w:tcPr>
                  <w:tcW w:w="2085" w:type="dxa"/>
                </w:tcPr>
                <w:p w14:paraId="755764CD" w14:textId="77777777" w:rsidR="00643F1A" w:rsidRPr="00BC7721" w:rsidRDefault="00643F1A" w:rsidP="004C5D91"/>
              </w:tc>
              <w:tc>
                <w:tcPr>
                  <w:tcW w:w="7004" w:type="dxa"/>
                  <w:vAlign w:val="center"/>
                </w:tcPr>
                <w:p w14:paraId="34C3136B" w14:textId="77777777" w:rsidR="00643F1A" w:rsidRPr="00353138" w:rsidRDefault="00643F1A" w:rsidP="004C5D91">
                  <w:pPr>
                    <w:jc w:val="center"/>
                    <w:rPr>
                      <w:lang w:val="fr-FR"/>
                    </w:rPr>
                  </w:pPr>
                </w:p>
              </w:tc>
            </w:tr>
          </w:tbl>
          <w:p w14:paraId="5E2C53BC" w14:textId="77777777" w:rsidR="00643F1A" w:rsidRPr="004E603F" w:rsidRDefault="00643F1A" w:rsidP="004C5D91">
            <w:pPr>
              <w:rPr>
                <w:lang w:val="ibb-NG"/>
              </w:rPr>
            </w:pPr>
          </w:p>
        </w:tc>
      </w:tr>
    </w:tbl>
    <w:p w14:paraId="0707069A" w14:textId="20DA3DDD" w:rsidR="009F736F" w:rsidRPr="00ED05CF" w:rsidRDefault="009F736F" w:rsidP="00FF78AE">
      <w:pPr>
        <w:spacing w:before="11" w:line="200" w:lineRule="exact"/>
        <w:ind w:left="1440" w:right="90" w:hanging="90"/>
        <w:rPr>
          <w:sz w:val="18"/>
          <w:szCs w:val="18"/>
        </w:rPr>
        <w:sectPr w:rsidR="009F736F" w:rsidRPr="00ED05CF" w:rsidSect="00202723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3394EEFA" w14:textId="6BB0E28B" w:rsidR="003F366C" w:rsidRDefault="003F366C">
      <w:pPr>
        <w:spacing w:before="33"/>
        <w:ind w:left="114" w:right="-55"/>
        <w:rPr>
          <w:w w:val="101"/>
          <w:sz w:val="23"/>
          <w:szCs w:val="23"/>
        </w:rPr>
      </w:pPr>
    </w:p>
    <w:p w14:paraId="73A0CD07" w14:textId="598E58FC" w:rsidR="009F736F" w:rsidRDefault="003F366C">
      <w:pPr>
        <w:spacing w:before="33"/>
        <w:ind w:left="114" w:right="-55"/>
        <w:rPr>
          <w:sz w:val="23"/>
          <w:szCs w:val="23"/>
        </w:rPr>
      </w:pPr>
      <w:r>
        <w:rPr>
          <w:w w:val="101"/>
          <w:sz w:val="23"/>
          <w:szCs w:val="23"/>
        </w:rPr>
        <w:t>Form-05</w:t>
      </w:r>
    </w:p>
    <w:p w14:paraId="74337558" w14:textId="7659B9CE" w:rsidR="009F736F" w:rsidRPr="00DA04C9" w:rsidRDefault="003F366C" w:rsidP="00DA04C9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7529A614" w14:textId="77777777" w:rsidR="003F366C" w:rsidRDefault="003F366C">
      <w:pPr>
        <w:spacing w:line="300" w:lineRule="exact"/>
        <w:rPr>
          <w:b/>
          <w:position w:val="-1"/>
          <w:sz w:val="27"/>
          <w:szCs w:val="27"/>
        </w:rPr>
      </w:pPr>
    </w:p>
    <w:p w14:paraId="59D549DF" w14:textId="77777777" w:rsidR="009F736F" w:rsidRDefault="003F366C">
      <w:pPr>
        <w:spacing w:line="300" w:lineRule="exact"/>
        <w:rPr>
          <w:sz w:val="27"/>
          <w:szCs w:val="27"/>
        </w:rPr>
        <w:sectPr w:rsidR="009F736F" w:rsidSect="00202723">
          <w:type w:val="continuous"/>
          <w:pgSz w:w="12240" w:h="15840"/>
          <w:pgMar w:top="420" w:right="1320" w:bottom="280" w:left="1020" w:header="720" w:footer="720" w:gutter="0"/>
          <w:cols w:num="2" w:space="720" w:equalWidth="0">
            <w:col w:w="933" w:space="1655"/>
            <w:col w:w="7312"/>
          </w:cols>
        </w:sectPr>
      </w:pPr>
      <w:r>
        <w:rPr>
          <w:b/>
          <w:position w:val="-1"/>
          <w:sz w:val="27"/>
          <w:szCs w:val="27"/>
        </w:rPr>
        <w:t>BERITA</w:t>
      </w:r>
      <w:r>
        <w:rPr>
          <w:b/>
          <w:spacing w:val="1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ACARA</w:t>
      </w:r>
      <w:r>
        <w:rPr>
          <w:b/>
          <w:spacing w:val="11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UJIAN</w:t>
      </w:r>
      <w:r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TUGAS</w:t>
      </w:r>
      <w:r>
        <w:rPr>
          <w:b/>
          <w:spacing w:val="10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AKHIR</w:t>
      </w:r>
    </w:p>
    <w:p w14:paraId="667FCC8C" w14:textId="0161A992" w:rsidR="009F736F" w:rsidRDefault="009F736F">
      <w:pPr>
        <w:spacing w:before="15" w:line="280" w:lineRule="exact"/>
        <w:rPr>
          <w:sz w:val="28"/>
          <w:szCs w:val="28"/>
        </w:rPr>
      </w:pPr>
    </w:p>
    <w:p w14:paraId="4FD6FD36" w14:textId="5AD0E7AD" w:rsidR="009F736F" w:rsidRDefault="003F366C">
      <w:pPr>
        <w:spacing w:before="33"/>
        <w:ind w:left="114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Mahasiswa</w:t>
      </w:r>
      <w:proofErr w:type="spellEnd"/>
      <w:r>
        <w:rPr>
          <w:sz w:val="23"/>
          <w:szCs w:val="23"/>
        </w:rPr>
        <w:t xml:space="preserve">        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946A52">
        <w:rPr>
          <w:spacing w:val="5"/>
          <w:sz w:val="23"/>
          <w:szCs w:val="23"/>
        </w:rPr>
        <w:t>Ida Bagus Gede Basudewa Weda</w:t>
      </w:r>
    </w:p>
    <w:p w14:paraId="05BCDF1B" w14:textId="7DA18E94" w:rsidR="009F736F" w:rsidRDefault="003F366C" w:rsidP="003F366C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   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946A52">
        <w:rPr>
          <w:spacing w:val="5"/>
          <w:sz w:val="23"/>
          <w:szCs w:val="23"/>
        </w:rPr>
        <w:t>2208561077</w:t>
      </w:r>
    </w:p>
    <w:p w14:paraId="2F3BB652" w14:textId="4D9FCE90" w:rsidR="00946A52" w:rsidRDefault="003F366C" w:rsidP="003F366C">
      <w:pPr>
        <w:spacing w:before="28"/>
        <w:ind w:left="114"/>
        <w:rPr>
          <w:w w:val="101"/>
          <w:sz w:val="23"/>
          <w:szCs w:val="23"/>
        </w:rPr>
      </w:pPr>
      <w:proofErr w:type="spellStart"/>
      <w:r>
        <w:rPr>
          <w:sz w:val="23"/>
          <w:szCs w:val="23"/>
        </w:rPr>
        <w:t>Judul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  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946A52" w:rsidRPr="00946A52">
        <w:rPr>
          <w:w w:val="101"/>
          <w:sz w:val="23"/>
          <w:szCs w:val="23"/>
        </w:rPr>
        <w:t>IMPLEMENTASI VARIATIONAL AUTOENCODER DAN</w:t>
      </w:r>
    </w:p>
    <w:p w14:paraId="39C7C429" w14:textId="769AE478" w:rsidR="003F366C" w:rsidRDefault="00946A52" w:rsidP="00946A52">
      <w:pPr>
        <w:spacing w:before="28"/>
        <w:ind w:left="2604"/>
        <w:rPr>
          <w:w w:val="101"/>
          <w:sz w:val="23"/>
          <w:szCs w:val="23"/>
        </w:rPr>
      </w:pPr>
      <w:r w:rsidRPr="00946A52">
        <w:rPr>
          <w:w w:val="101"/>
          <w:sz w:val="23"/>
          <w:szCs w:val="23"/>
        </w:rPr>
        <w:t>REGULARIZED SINGULAR VALUE DECOMPOSITION PADA SISTEM REKOMENDASI FILM</w:t>
      </w:r>
    </w:p>
    <w:p w14:paraId="3FBD18F5" w14:textId="77777777" w:rsidR="003F366C" w:rsidRDefault="003F366C" w:rsidP="003F366C">
      <w:pPr>
        <w:spacing w:before="28"/>
        <w:ind w:left="114"/>
        <w:rPr>
          <w:w w:val="101"/>
          <w:sz w:val="23"/>
          <w:szCs w:val="23"/>
        </w:rPr>
      </w:pPr>
    </w:p>
    <w:p w14:paraId="54735475" w14:textId="1EAA962B" w:rsidR="009F736F" w:rsidRDefault="003F366C" w:rsidP="003F366C">
      <w:pPr>
        <w:spacing w:before="28"/>
        <w:ind w:left="114"/>
        <w:rPr>
          <w:sz w:val="23"/>
          <w:szCs w:val="23"/>
        </w:rPr>
      </w:pPr>
      <w:proofErr w:type="spellStart"/>
      <w:r>
        <w:rPr>
          <w:sz w:val="23"/>
          <w:szCs w:val="23"/>
        </w:rPr>
        <w:t>Pembimbing</w:t>
      </w:r>
      <w:proofErr w:type="spellEnd"/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 xml:space="preserve">I             </w:t>
      </w:r>
      <w:r>
        <w:rPr>
          <w:spacing w:val="57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946A52" w:rsidRPr="00946A52">
        <w:rPr>
          <w:spacing w:val="5"/>
          <w:sz w:val="23"/>
          <w:szCs w:val="23"/>
        </w:rPr>
        <w:t xml:space="preserve">Dr. Ir. Ngurah Agus Sanjaya ER, </w:t>
      </w:r>
      <w:proofErr w:type="spellStart"/>
      <w:r w:rsidR="00946A52" w:rsidRPr="00946A52">
        <w:rPr>
          <w:spacing w:val="5"/>
          <w:sz w:val="23"/>
          <w:szCs w:val="23"/>
        </w:rPr>
        <w:t>S.Kom</w:t>
      </w:r>
      <w:proofErr w:type="spellEnd"/>
      <w:r w:rsidR="00946A52" w:rsidRPr="00946A52">
        <w:rPr>
          <w:spacing w:val="5"/>
          <w:sz w:val="23"/>
          <w:szCs w:val="23"/>
        </w:rPr>
        <w:t xml:space="preserve">., </w:t>
      </w:r>
      <w:proofErr w:type="spellStart"/>
      <w:r w:rsidR="00946A52" w:rsidRPr="00946A52">
        <w:rPr>
          <w:spacing w:val="5"/>
          <w:sz w:val="23"/>
          <w:szCs w:val="23"/>
        </w:rPr>
        <w:t>M.Kom</w:t>
      </w:r>
      <w:proofErr w:type="spellEnd"/>
      <w:r w:rsidR="00946A52" w:rsidRPr="00946A52">
        <w:rPr>
          <w:spacing w:val="5"/>
          <w:sz w:val="23"/>
          <w:szCs w:val="23"/>
        </w:rPr>
        <w:t>.</w:t>
      </w:r>
    </w:p>
    <w:p w14:paraId="01E1DECF" w14:textId="77777777" w:rsidR="0030270B" w:rsidRDefault="0030270B">
      <w:pPr>
        <w:spacing w:before="1" w:line="796" w:lineRule="auto"/>
        <w:ind w:left="114" w:right="3048"/>
        <w:rPr>
          <w:sz w:val="23"/>
          <w:szCs w:val="23"/>
        </w:rPr>
      </w:pPr>
    </w:p>
    <w:p w14:paraId="16EA5386" w14:textId="49D4C04B" w:rsidR="009F736F" w:rsidRDefault="003F366C">
      <w:pPr>
        <w:spacing w:before="1" w:line="796" w:lineRule="auto"/>
        <w:ind w:left="114" w:right="3048"/>
        <w:rPr>
          <w:sz w:val="23"/>
          <w:szCs w:val="23"/>
        </w:rPr>
      </w:pPr>
      <w:r>
        <w:rPr>
          <w:sz w:val="23"/>
          <w:szCs w:val="23"/>
        </w:rPr>
        <w:t>Dengan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Tim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Penguji</w:t>
      </w:r>
      <w:r>
        <w:rPr>
          <w:spacing w:val="8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pacing w:val="7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pacing w:val="5"/>
          <w:sz w:val="23"/>
          <w:szCs w:val="23"/>
        </w:rPr>
        <w:t xml:space="preserve"> </w:t>
      </w:r>
      <w:r>
        <w:rPr>
          <w:w w:val="102"/>
          <w:sz w:val="23"/>
          <w:szCs w:val="23"/>
        </w:rPr>
        <w:t>:</w:t>
      </w:r>
    </w:p>
    <w:p w14:paraId="3692F740" w14:textId="14F73993" w:rsidR="009F736F" w:rsidRDefault="003F366C">
      <w:pPr>
        <w:spacing w:before="22"/>
        <w:ind w:left="418"/>
        <w:rPr>
          <w:sz w:val="23"/>
          <w:szCs w:val="23"/>
        </w:rPr>
      </w:pPr>
      <w:r>
        <w:rPr>
          <w:sz w:val="23"/>
          <w:szCs w:val="23"/>
        </w:rPr>
        <w:t>1.</w:t>
      </w:r>
      <w:r>
        <w:rPr>
          <w:spacing w:val="5"/>
          <w:sz w:val="23"/>
          <w:szCs w:val="23"/>
        </w:rPr>
        <w:t xml:space="preserve"> </w:t>
      </w:r>
      <w:proofErr w:type="spellStart"/>
      <w:r w:rsidR="00946A52" w:rsidRPr="00946A52">
        <w:rPr>
          <w:spacing w:val="5"/>
          <w:sz w:val="23"/>
          <w:szCs w:val="23"/>
        </w:rPr>
        <w:t>Cokorda</w:t>
      </w:r>
      <w:proofErr w:type="spellEnd"/>
      <w:r w:rsidR="00946A52" w:rsidRPr="00946A52">
        <w:rPr>
          <w:spacing w:val="5"/>
          <w:sz w:val="23"/>
          <w:szCs w:val="23"/>
        </w:rPr>
        <w:t xml:space="preserve"> Rai Adi Pramartha, ST.MMSI.,</w:t>
      </w:r>
      <w:proofErr w:type="spellStart"/>
      <w:r w:rsidR="00946A52" w:rsidRPr="00946A52">
        <w:rPr>
          <w:spacing w:val="5"/>
          <w:sz w:val="23"/>
          <w:szCs w:val="23"/>
        </w:rPr>
        <w:t>Ph.D</w:t>
      </w:r>
      <w:proofErr w:type="spellEnd"/>
    </w:p>
    <w:p w14:paraId="664F8778" w14:textId="5C7194A7" w:rsidR="009F736F" w:rsidRDefault="003F366C" w:rsidP="0030270B">
      <w:pPr>
        <w:spacing w:before="28"/>
        <w:ind w:left="418"/>
        <w:rPr>
          <w:sz w:val="23"/>
          <w:szCs w:val="23"/>
        </w:rPr>
      </w:pPr>
      <w:r>
        <w:rPr>
          <w:sz w:val="23"/>
          <w:szCs w:val="23"/>
        </w:rPr>
        <w:t>2.</w:t>
      </w:r>
      <w:r>
        <w:rPr>
          <w:spacing w:val="5"/>
          <w:sz w:val="23"/>
          <w:szCs w:val="23"/>
        </w:rPr>
        <w:t xml:space="preserve"> </w:t>
      </w:r>
      <w:r w:rsidR="00946A52" w:rsidRPr="00946A52">
        <w:rPr>
          <w:spacing w:val="5"/>
          <w:sz w:val="23"/>
          <w:szCs w:val="23"/>
        </w:rPr>
        <w:t xml:space="preserve">Ir. </w:t>
      </w:r>
      <w:proofErr w:type="spellStart"/>
      <w:r w:rsidR="00946A52" w:rsidRPr="00946A52">
        <w:rPr>
          <w:spacing w:val="5"/>
          <w:sz w:val="23"/>
          <w:szCs w:val="23"/>
        </w:rPr>
        <w:t>Gst</w:t>
      </w:r>
      <w:proofErr w:type="spellEnd"/>
      <w:r w:rsidR="00946A52" w:rsidRPr="00946A52">
        <w:rPr>
          <w:spacing w:val="5"/>
          <w:sz w:val="23"/>
          <w:szCs w:val="23"/>
        </w:rPr>
        <w:t xml:space="preserve">. Ayu Vida </w:t>
      </w:r>
      <w:proofErr w:type="spellStart"/>
      <w:r w:rsidR="00946A52" w:rsidRPr="00946A52">
        <w:rPr>
          <w:spacing w:val="5"/>
          <w:sz w:val="23"/>
          <w:szCs w:val="23"/>
        </w:rPr>
        <w:t>Mastrika</w:t>
      </w:r>
      <w:proofErr w:type="spellEnd"/>
      <w:r w:rsidR="00946A52" w:rsidRPr="00946A52">
        <w:rPr>
          <w:spacing w:val="5"/>
          <w:sz w:val="23"/>
          <w:szCs w:val="23"/>
        </w:rPr>
        <w:t xml:space="preserve"> Giri, </w:t>
      </w:r>
      <w:proofErr w:type="spellStart"/>
      <w:r w:rsidR="00946A52" w:rsidRPr="00946A52">
        <w:rPr>
          <w:spacing w:val="5"/>
          <w:sz w:val="23"/>
          <w:szCs w:val="23"/>
        </w:rPr>
        <w:t>S.Kom</w:t>
      </w:r>
      <w:proofErr w:type="spellEnd"/>
      <w:r w:rsidR="00946A52" w:rsidRPr="00946A52">
        <w:rPr>
          <w:spacing w:val="5"/>
          <w:sz w:val="23"/>
          <w:szCs w:val="23"/>
        </w:rPr>
        <w:t>. M.Cs.</w:t>
      </w:r>
    </w:p>
    <w:p w14:paraId="140CFD48" w14:textId="3D72698B" w:rsidR="009F736F" w:rsidRDefault="0030270B">
      <w:pPr>
        <w:spacing w:before="28"/>
        <w:ind w:left="418"/>
        <w:rPr>
          <w:sz w:val="23"/>
          <w:szCs w:val="23"/>
        </w:rPr>
      </w:pPr>
      <w:r>
        <w:rPr>
          <w:sz w:val="23"/>
          <w:szCs w:val="23"/>
        </w:rPr>
        <w:t>3</w:t>
      </w:r>
      <w:r w:rsidR="003F366C">
        <w:rPr>
          <w:sz w:val="23"/>
          <w:szCs w:val="23"/>
        </w:rPr>
        <w:t>.</w:t>
      </w:r>
      <w:r w:rsidR="003F366C">
        <w:rPr>
          <w:spacing w:val="5"/>
          <w:sz w:val="23"/>
          <w:szCs w:val="23"/>
        </w:rPr>
        <w:t xml:space="preserve"> </w:t>
      </w:r>
      <w:r w:rsidR="00946A52" w:rsidRPr="00946A52">
        <w:rPr>
          <w:spacing w:val="5"/>
          <w:sz w:val="23"/>
          <w:szCs w:val="23"/>
        </w:rPr>
        <w:t xml:space="preserve">Dr. Ir. Ngurah Agus Sanjaya ER, </w:t>
      </w:r>
      <w:proofErr w:type="spellStart"/>
      <w:r w:rsidR="00946A52" w:rsidRPr="00946A52">
        <w:rPr>
          <w:spacing w:val="5"/>
          <w:sz w:val="23"/>
          <w:szCs w:val="23"/>
        </w:rPr>
        <w:t>S.Kom</w:t>
      </w:r>
      <w:proofErr w:type="spellEnd"/>
      <w:r w:rsidR="00946A52" w:rsidRPr="00946A52">
        <w:rPr>
          <w:spacing w:val="5"/>
          <w:sz w:val="23"/>
          <w:szCs w:val="23"/>
        </w:rPr>
        <w:t xml:space="preserve">., </w:t>
      </w:r>
      <w:proofErr w:type="spellStart"/>
      <w:r w:rsidR="00946A52" w:rsidRPr="00946A52">
        <w:rPr>
          <w:spacing w:val="5"/>
          <w:sz w:val="23"/>
          <w:szCs w:val="23"/>
        </w:rPr>
        <w:t>M.Kom</w:t>
      </w:r>
      <w:proofErr w:type="spellEnd"/>
      <w:r w:rsidR="00946A52" w:rsidRPr="00946A52">
        <w:rPr>
          <w:spacing w:val="5"/>
          <w:sz w:val="23"/>
          <w:szCs w:val="23"/>
        </w:rPr>
        <w:t>.</w:t>
      </w:r>
    </w:p>
    <w:p w14:paraId="0B58F6EF" w14:textId="77777777" w:rsidR="009F736F" w:rsidRDefault="009F736F">
      <w:pPr>
        <w:spacing w:before="15" w:line="280" w:lineRule="exact"/>
        <w:rPr>
          <w:sz w:val="28"/>
          <w:szCs w:val="28"/>
        </w:rPr>
      </w:pPr>
    </w:p>
    <w:p w14:paraId="6F05F3D5" w14:textId="77777777" w:rsidR="009F736F" w:rsidRDefault="003F366C">
      <w:pPr>
        <w:spacing w:line="280" w:lineRule="atLeast"/>
        <w:ind w:left="114" w:right="999"/>
        <w:rPr>
          <w:w w:val="101"/>
          <w:sz w:val="23"/>
          <w:szCs w:val="23"/>
        </w:rPr>
      </w:pPr>
      <w:proofErr w:type="spellStart"/>
      <w:r>
        <w:rPr>
          <w:sz w:val="23"/>
          <w:szCs w:val="23"/>
        </w:rPr>
        <w:t>Ujian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berjalan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dengan</w:t>
      </w:r>
      <w:r>
        <w:rPr>
          <w:spacing w:val="8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lancar</w:t>
      </w:r>
      <w:proofErr w:type="spellEnd"/>
      <w:r>
        <w:rPr>
          <w:sz w:val="23"/>
          <w:szCs w:val="23"/>
        </w:rPr>
        <w:t>.</w:t>
      </w:r>
      <w:r>
        <w:rPr>
          <w:spacing w:val="7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Demikian</w:t>
      </w:r>
      <w:proofErr w:type="spellEnd"/>
      <w:r>
        <w:rPr>
          <w:sz w:val="23"/>
          <w:szCs w:val="23"/>
        </w:rPr>
        <w:t>,</w:t>
      </w:r>
      <w:r>
        <w:rPr>
          <w:spacing w:val="11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berita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acara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ini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dibuat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untuk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digunakan</w:t>
      </w:r>
      <w:proofErr w:type="spellEnd"/>
      <w:r>
        <w:rPr>
          <w:w w:val="101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sebagaimana</w:t>
      </w:r>
      <w:proofErr w:type="spellEnd"/>
      <w:r>
        <w:rPr>
          <w:spacing w:val="13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mestinya</w:t>
      </w:r>
      <w:proofErr w:type="spellEnd"/>
      <w:r>
        <w:rPr>
          <w:w w:val="101"/>
          <w:sz w:val="23"/>
          <w:szCs w:val="23"/>
        </w:rPr>
        <w:t>.</w:t>
      </w:r>
    </w:p>
    <w:p w14:paraId="52681762" w14:textId="77777777" w:rsidR="003F366C" w:rsidRDefault="003F366C">
      <w:pPr>
        <w:spacing w:line="280" w:lineRule="atLeast"/>
        <w:ind w:left="114" w:right="999"/>
        <w:rPr>
          <w:sz w:val="23"/>
          <w:szCs w:val="23"/>
        </w:rPr>
      </w:pPr>
    </w:p>
    <w:p w14:paraId="7E55DEBE" w14:textId="4DEA292B" w:rsidR="009F736F" w:rsidRDefault="003F366C">
      <w:pPr>
        <w:spacing w:before="28"/>
        <w:ind w:left="3382" w:right="3082"/>
        <w:jc w:val="center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946A52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946A52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946A52">
        <w:rPr>
          <w:w w:val="101"/>
          <w:sz w:val="23"/>
          <w:szCs w:val="23"/>
        </w:rPr>
        <w:t>26</w:t>
      </w:r>
    </w:p>
    <w:p w14:paraId="3F4F1E8D" w14:textId="77777777" w:rsidR="009F736F" w:rsidRDefault="003F366C">
      <w:pPr>
        <w:spacing w:before="28" w:line="260" w:lineRule="exact"/>
        <w:ind w:left="4481" w:right="4181"/>
        <w:jc w:val="center"/>
        <w:rPr>
          <w:sz w:val="23"/>
          <w:szCs w:val="23"/>
        </w:rPr>
      </w:pPr>
      <w:r>
        <w:rPr>
          <w:position w:val="-1"/>
          <w:sz w:val="23"/>
          <w:szCs w:val="23"/>
        </w:rPr>
        <w:t>Tim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Penguji</w:t>
      </w:r>
    </w:p>
    <w:p w14:paraId="5953E70E" w14:textId="77777777" w:rsidR="009F736F" w:rsidRDefault="009F736F">
      <w:pPr>
        <w:spacing w:before="8" w:line="160" w:lineRule="exact"/>
        <w:rPr>
          <w:sz w:val="16"/>
          <w:szCs w:val="16"/>
        </w:rPr>
      </w:pPr>
    </w:p>
    <w:p w14:paraId="02D3EA24" w14:textId="77777777" w:rsidR="009F736F" w:rsidRDefault="009F736F">
      <w:pPr>
        <w:spacing w:line="200" w:lineRule="exact"/>
      </w:pPr>
    </w:p>
    <w:p w14:paraId="16CA29B1" w14:textId="77777777" w:rsidR="003F366C" w:rsidRDefault="003F366C">
      <w:pPr>
        <w:spacing w:line="200" w:lineRule="exact"/>
      </w:pPr>
    </w:p>
    <w:p w14:paraId="64AE3122" w14:textId="77777777" w:rsidR="009F736F" w:rsidRDefault="009F736F">
      <w:pPr>
        <w:spacing w:line="200" w:lineRule="exact"/>
      </w:pPr>
    </w:p>
    <w:p w14:paraId="099FE149" w14:textId="77777777" w:rsidR="009F736F" w:rsidRDefault="009F736F">
      <w:pPr>
        <w:spacing w:line="200" w:lineRule="exact"/>
      </w:pPr>
    </w:p>
    <w:p w14:paraId="559271A1" w14:textId="77777777" w:rsidR="009F736F" w:rsidRDefault="009F736F">
      <w:pPr>
        <w:spacing w:line="200" w:lineRule="exact"/>
      </w:pPr>
    </w:p>
    <w:p w14:paraId="6E1E0B99" w14:textId="77777777" w:rsidR="009F736F" w:rsidRDefault="009F736F">
      <w:pPr>
        <w:spacing w:line="200" w:lineRule="exact"/>
        <w:sectPr w:rsidR="009F736F" w:rsidSect="00202723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65C7E3FB" w14:textId="77777777" w:rsidR="00946A52" w:rsidRDefault="00946A52" w:rsidP="00946A52">
      <w:pPr>
        <w:spacing w:before="28" w:line="260" w:lineRule="exact"/>
        <w:ind w:left="426" w:right="126"/>
        <w:jc w:val="center"/>
        <w:rPr>
          <w:w w:val="101"/>
          <w:sz w:val="23"/>
          <w:szCs w:val="23"/>
          <w:u w:val="single" w:color="000000"/>
        </w:rPr>
      </w:pPr>
      <w:proofErr w:type="spellStart"/>
      <w:r w:rsidRPr="00946A52">
        <w:rPr>
          <w:w w:val="101"/>
          <w:sz w:val="23"/>
          <w:szCs w:val="23"/>
          <w:u w:val="single" w:color="000000"/>
        </w:rPr>
        <w:t>Cokorda</w:t>
      </w:r>
      <w:proofErr w:type="spellEnd"/>
      <w:r w:rsidRPr="00946A52">
        <w:rPr>
          <w:w w:val="101"/>
          <w:sz w:val="23"/>
          <w:szCs w:val="23"/>
          <w:u w:val="single" w:color="000000"/>
        </w:rPr>
        <w:t xml:space="preserve"> Rai Adi Pramartha, ST.MMSI.,</w:t>
      </w:r>
      <w:proofErr w:type="spellStart"/>
      <w:r w:rsidRPr="00946A52">
        <w:rPr>
          <w:w w:val="101"/>
          <w:sz w:val="23"/>
          <w:szCs w:val="23"/>
          <w:u w:val="single" w:color="000000"/>
        </w:rPr>
        <w:t>Ph.D</w:t>
      </w:r>
      <w:proofErr w:type="spellEnd"/>
    </w:p>
    <w:p w14:paraId="202AE5AC" w14:textId="1778B43D" w:rsidR="009F736F" w:rsidRDefault="003F366C">
      <w:pPr>
        <w:spacing w:before="28" w:line="260" w:lineRule="exact"/>
        <w:ind w:left="1269" w:right="859"/>
        <w:jc w:val="center"/>
        <w:rPr>
          <w:sz w:val="23"/>
          <w:szCs w:val="23"/>
        </w:r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 w:rsidR="00946A52" w:rsidRPr="00946A52">
        <w:rPr>
          <w:spacing w:val="5"/>
          <w:position w:val="-1"/>
          <w:sz w:val="23"/>
          <w:szCs w:val="23"/>
        </w:rPr>
        <w:t>197806212006041002</w:t>
      </w:r>
    </w:p>
    <w:p w14:paraId="28B9BBAC" w14:textId="1358205A" w:rsidR="009F736F" w:rsidRDefault="003F366C" w:rsidP="00946A52">
      <w:pPr>
        <w:spacing w:before="33"/>
        <w:ind w:left="-38" w:right="15"/>
        <w:jc w:val="center"/>
        <w:rPr>
          <w:sz w:val="23"/>
          <w:szCs w:val="23"/>
        </w:rPr>
      </w:pPr>
      <w:r>
        <w:br w:type="column"/>
      </w:r>
      <w:r w:rsidR="00946A52" w:rsidRPr="00946A52">
        <w:rPr>
          <w:sz w:val="23"/>
          <w:szCs w:val="23"/>
          <w:u w:val="single" w:color="000000"/>
        </w:rPr>
        <w:t xml:space="preserve">Ir. </w:t>
      </w:r>
      <w:proofErr w:type="spellStart"/>
      <w:r w:rsidR="00946A52" w:rsidRPr="00946A52">
        <w:rPr>
          <w:sz w:val="23"/>
          <w:szCs w:val="23"/>
          <w:u w:val="single" w:color="000000"/>
        </w:rPr>
        <w:t>Gst</w:t>
      </w:r>
      <w:proofErr w:type="spellEnd"/>
      <w:r w:rsidR="00946A52" w:rsidRPr="00946A52">
        <w:rPr>
          <w:sz w:val="23"/>
          <w:szCs w:val="23"/>
          <w:u w:val="single" w:color="000000"/>
        </w:rPr>
        <w:t xml:space="preserve">. Ayu Vida </w:t>
      </w:r>
      <w:proofErr w:type="spellStart"/>
      <w:r w:rsidR="00946A52" w:rsidRPr="00946A52">
        <w:rPr>
          <w:sz w:val="23"/>
          <w:szCs w:val="23"/>
          <w:u w:val="single" w:color="000000"/>
        </w:rPr>
        <w:t>Mastrika</w:t>
      </w:r>
      <w:proofErr w:type="spellEnd"/>
      <w:r w:rsidR="00946A52" w:rsidRPr="00946A52">
        <w:rPr>
          <w:sz w:val="23"/>
          <w:szCs w:val="23"/>
          <w:u w:val="single" w:color="000000"/>
        </w:rPr>
        <w:t xml:space="preserve"> Giri, </w:t>
      </w:r>
      <w:proofErr w:type="spellStart"/>
      <w:r w:rsidR="00946A52" w:rsidRPr="00946A52">
        <w:rPr>
          <w:sz w:val="23"/>
          <w:szCs w:val="23"/>
          <w:u w:val="single" w:color="000000"/>
        </w:rPr>
        <w:t>S.Kom</w:t>
      </w:r>
      <w:proofErr w:type="spellEnd"/>
      <w:r w:rsidR="00946A52" w:rsidRPr="00946A52">
        <w:rPr>
          <w:sz w:val="23"/>
          <w:szCs w:val="23"/>
          <w:u w:val="single" w:color="000000"/>
        </w:rPr>
        <w:t>. M.Cs.</w:t>
      </w:r>
    </w:p>
    <w:p w14:paraId="78617432" w14:textId="039ED578" w:rsidR="009F736F" w:rsidRDefault="003F366C">
      <w:pPr>
        <w:spacing w:before="28" w:line="260" w:lineRule="exact"/>
        <w:ind w:left="707" w:right="911"/>
        <w:jc w:val="center"/>
        <w:rPr>
          <w:sz w:val="23"/>
          <w:szCs w:val="23"/>
        </w:rPr>
        <w:sectPr w:rsidR="009F736F" w:rsidSect="00202723">
          <w:type w:val="continuous"/>
          <w:pgSz w:w="12240" w:h="15840"/>
          <w:pgMar w:top="420" w:right="1320" w:bottom="280" w:left="1020" w:header="720" w:footer="720" w:gutter="0"/>
          <w:cols w:num="2" w:space="720" w:equalWidth="0">
            <w:col w:w="4804" w:space="686"/>
            <w:col w:w="4410"/>
          </w:cols>
        </w:sectPr>
      </w:pPr>
      <w:r>
        <w:rPr>
          <w:position w:val="-1"/>
          <w:sz w:val="23"/>
          <w:szCs w:val="23"/>
        </w:rPr>
        <w:t>NIP.</w:t>
      </w:r>
      <w:r>
        <w:rPr>
          <w:spacing w:val="5"/>
          <w:position w:val="-1"/>
          <w:sz w:val="23"/>
          <w:szCs w:val="23"/>
        </w:rPr>
        <w:t xml:space="preserve"> </w:t>
      </w:r>
      <w:r w:rsidR="00946A52" w:rsidRPr="00946A52">
        <w:rPr>
          <w:spacing w:val="5"/>
          <w:position w:val="-1"/>
          <w:sz w:val="23"/>
          <w:szCs w:val="23"/>
        </w:rPr>
        <w:t>199006062022032009</w:t>
      </w:r>
    </w:p>
    <w:p w14:paraId="4DB3A3A4" w14:textId="77777777" w:rsidR="009F736F" w:rsidRDefault="009F736F">
      <w:pPr>
        <w:spacing w:before="8" w:line="160" w:lineRule="exact"/>
        <w:rPr>
          <w:sz w:val="16"/>
          <w:szCs w:val="16"/>
        </w:rPr>
      </w:pPr>
    </w:p>
    <w:p w14:paraId="7F999F9E" w14:textId="77777777" w:rsidR="009F736F" w:rsidRDefault="009F736F">
      <w:pPr>
        <w:spacing w:line="200" w:lineRule="exact"/>
      </w:pPr>
    </w:p>
    <w:p w14:paraId="438D76D2" w14:textId="77777777" w:rsidR="003F366C" w:rsidRDefault="003F366C">
      <w:pPr>
        <w:spacing w:line="200" w:lineRule="exact"/>
      </w:pPr>
    </w:p>
    <w:p w14:paraId="11C3BC75" w14:textId="2659D9D3" w:rsidR="009F736F" w:rsidRDefault="009F736F">
      <w:pPr>
        <w:spacing w:line="200" w:lineRule="exact"/>
      </w:pPr>
    </w:p>
    <w:p w14:paraId="1D219339" w14:textId="77777777" w:rsidR="009F736F" w:rsidRDefault="009F736F">
      <w:pPr>
        <w:spacing w:line="200" w:lineRule="exact"/>
      </w:pPr>
    </w:p>
    <w:p w14:paraId="2C19A675" w14:textId="77777777" w:rsidR="009F736F" w:rsidRDefault="009F736F">
      <w:pPr>
        <w:spacing w:line="200" w:lineRule="exact"/>
      </w:pPr>
    </w:p>
    <w:p w14:paraId="6F13AB8C" w14:textId="77777777" w:rsidR="009F736F" w:rsidRDefault="009F736F">
      <w:pPr>
        <w:spacing w:line="200" w:lineRule="exact"/>
        <w:sectPr w:rsidR="009F736F" w:rsidSect="00202723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4D88811D" w14:textId="337DF62C" w:rsidR="009F736F" w:rsidRDefault="003F366C" w:rsidP="0030270B">
      <w:pPr>
        <w:spacing w:before="33"/>
        <w:ind w:left="365" w:right="-60"/>
        <w:rPr>
          <w:sz w:val="23"/>
          <w:szCs w:val="23"/>
        </w:rPr>
      </w:pPr>
      <w:r w:rsidRPr="003F366C">
        <w:rPr>
          <w:w w:val="101"/>
          <w:sz w:val="23"/>
          <w:szCs w:val="23"/>
        </w:rPr>
        <w:t xml:space="preserve">             </w:t>
      </w:r>
    </w:p>
    <w:p w14:paraId="08CE2016" w14:textId="71F23EE2" w:rsidR="009F736F" w:rsidRDefault="003F366C" w:rsidP="00946A52">
      <w:pPr>
        <w:spacing w:before="33"/>
        <w:ind w:left="-38" w:right="-417"/>
        <w:jc w:val="center"/>
        <w:rPr>
          <w:sz w:val="23"/>
          <w:szCs w:val="23"/>
        </w:rPr>
      </w:pPr>
      <w:r>
        <w:br w:type="column"/>
      </w:r>
      <w:r w:rsidR="00946A52" w:rsidRPr="00946A52">
        <w:rPr>
          <w:sz w:val="23"/>
          <w:szCs w:val="23"/>
          <w:u w:val="single" w:color="000000"/>
        </w:rPr>
        <w:t xml:space="preserve">Dr. Ir. Ngurah Agus Sanjaya ER, </w:t>
      </w:r>
      <w:proofErr w:type="spellStart"/>
      <w:r w:rsidR="00946A52" w:rsidRPr="00946A52">
        <w:rPr>
          <w:sz w:val="23"/>
          <w:szCs w:val="23"/>
          <w:u w:val="single" w:color="000000"/>
        </w:rPr>
        <w:t>S.Kom</w:t>
      </w:r>
      <w:proofErr w:type="spellEnd"/>
      <w:r w:rsidR="00946A52" w:rsidRPr="00946A52">
        <w:rPr>
          <w:sz w:val="23"/>
          <w:szCs w:val="23"/>
          <w:u w:val="single" w:color="000000"/>
        </w:rPr>
        <w:t xml:space="preserve">., </w:t>
      </w:r>
      <w:proofErr w:type="spellStart"/>
      <w:r w:rsidR="00946A52" w:rsidRPr="00946A52">
        <w:rPr>
          <w:sz w:val="23"/>
          <w:szCs w:val="23"/>
          <w:u w:val="single" w:color="000000"/>
        </w:rPr>
        <w:t>M.Kom</w:t>
      </w:r>
      <w:proofErr w:type="spellEnd"/>
      <w:r w:rsidR="00946A52" w:rsidRPr="00946A52">
        <w:rPr>
          <w:sz w:val="23"/>
          <w:szCs w:val="23"/>
          <w:u w:val="single" w:color="000000"/>
        </w:rPr>
        <w:t>.</w:t>
      </w:r>
    </w:p>
    <w:p w14:paraId="66B1AAB5" w14:textId="0554C072" w:rsidR="009F736F" w:rsidRDefault="003F366C">
      <w:pPr>
        <w:spacing w:before="28"/>
        <w:ind w:left="226" w:right="226"/>
        <w:jc w:val="center"/>
        <w:rPr>
          <w:sz w:val="23"/>
          <w:szCs w:val="23"/>
        </w:r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946A52" w:rsidRPr="00946A52">
        <w:rPr>
          <w:spacing w:val="5"/>
          <w:sz w:val="23"/>
          <w:szCs w:val="23"/>
        </w:rPr>
        <w:t>197803212005011001</w:t>
      </w:r>
    </w:p>
    <w:p w14:paraId="09D065B2" w14:textId="3E829AEB" w:rsidR="009F736F" w:rsidRDefault="003F366C" w:rsidP="0030270B">
      <w:pPr>
        <w:spacing w:before="33" w:line="265" w:lineRule="auto"/>
        <w:ind w:left="-20" w:right="92"/>
        <w:jc w:val="center"/>
        <w:rPr>
          <w:sz w:val="23"/>
          <w:szCs w:val="23"/>
        </w:rPr>
        <w:sectPr w:rsidR="009F736F" w:rsidSect="00202723">
          <w:type w:val="continuous"/>
          <w:pgSz w:w="12240" w:h="15840"/>
          <w:pgMar w:top="420" w:right="1320" w:bottom="280" w:left="1020" w:header="720" w:footer="720" w:gutter="0"/>
          <w:cols w:num="3" w:space="720" w:equalWidth="0">
            <w:col w:w="3154" w:space="333"/>
            <w:col w:w="3127" w:space="380"/>
            <w:col w:w="2906"/>
          </w:cols>
        </w:sectPr>
      </w:pPr>
      <w:r>
        <w:br w:type="column"/>
      </w:r>
      <w:r>
        <w:rPr>
          <w:spacing w:val="5"/>
          <w:position w:val="-1"/>
          <w:sz w:val="23"/>
          <w:szCs w:val="23"/>
        </w:rPr>
        <w:t xml:space="preserve"> </w:t>
      </w:r>
    </w:p>
    <w:p w14:paraId="1ADA175D" w14:textId="77777777" w:rsidR="009F736F" w:rsidRDefault="009F736F">
      <w:pPr>
        <w:spacing w:before="11" w:line="280" w:lineRule="exact"/>
        <w:rPr>
          <w:sz w:val="28"/>
          <w:szCs w:val="28"/>
        </w:rPr>
      </w:pPr>
    </w:p>
    <w:p w14:paraId="3BBEF904" w14:textId="77777777" w:rsidR="003F366C" w:rsidRDefault="003F366C">
      <w:pPr>
        <w:spacing w:before="33"/>
        <w:ind w:left="1569"/>
        <w:rPr>
          <w:sz w:val="23"/>
          <w:szCs w:val="23"/>
        </w:rPr>
      </w:pPr>
    </w:p>
    <w:p w14:paraId="2863EB11" w14:textId="77777777" w:rsidR="003F366C" w:rsidRDefault="003F366C">
      <w:pPr>
        <w:spacing w:before="33"/>
        <w:ind w:left="1569"/>
        <w:rPr>
          <w:sz w:val="23"/>
          <w:szCs w:val="23"/>
        </w:rPr>
      </w:pPr>
    </w:p>
    <w:p w14:paraId="1C3DB223" w14:textId="77777777" w:rsidR="009F736F" w:rsidRDefault="003F366C">
      <w:pPr>
        <w:spacing w:before="33"/>
        <w:ind w:left="156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9C4C2B">
        <w:rPr>
          <w:sz w:val="23"/>
          <w:szCs w:val="23"/>
        </w:rPr>
        <w:t>PS</w:t>
      </w:r>
      <w:r w:rsidR="00ED05CF">
        <w:rPr>
          <w:sz w:val="23"/>
          <w:szCs w:val="23"/>
        </w:rPr>
        <w:t xml:space="preserve">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9F736F">
      <w:type w:val="continuous"/>
      <w:pgSz w:w="12240" w:h="15840"/>
      <w:pgMar w:top="420" w:right="13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689A"/>
    <w:multiLevelType w:val="multilevel"/>
    <w:tmpl w:val="31F03D3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122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6F"/>
    <w:rsid w:val="00202723"/>
    <w:rsid w:val="0030270B"/>
    <w:rsid w:val="003F366C"/>
    <w:rsid w:val="00643F1A"/>
    <w:rsid w:val="007B6613"/>
    <w:rsid w:val="00946A52"/>
    <w:rsid w:val="009C4C2B"/>
    <w:rsid w:val="009F736F"/>
    <w:rsid w:val="00A605DE"/>
    <w:rsid w:val="00A807E6"/>
    <w:rsid w:val="00DA04C9"/>
    <w:rsid w:val="00E6418F"/>
    <w:rsid w:val="00ED05CF"/>
    <w:rsid w:val="00FF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C400"/>
  <w15:docId w15:val="{667A0A99-D8F1-4202-AA8D-FED6CD8A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D05C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05CF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43F1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f@unud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3</cp:revision>
  <dcterms:created xsi:type="dcterms:W3CDTF">2025-02-03T04:33:00Z</dcterms:created>
  <dcterms:modified xsi:type="dcterms:W3CDTF">2026-06-02T12:59:00Z</dcterms:modified>
</cp:coreProperties>
</file>