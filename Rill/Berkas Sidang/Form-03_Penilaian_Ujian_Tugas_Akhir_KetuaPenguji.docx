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014B" w14:textId="67155C71" w:rsidR="00A53636" w:rsidRPr="00F87EDA" w:rsidRDefault="00A53636" w:rsidP="002D341F">
      <w:pPr>
        <w:ind w:left="567" w:firstLine="142"/>
        <w:jc w:val="center"/>
        <w:rPr>
          <w:sz w:val="32"/>
          <w:szCs w:val="32"/>
          <w:lang w:val="sv-SE"/>
        </w:rPr>
      </w:pPr>
      <w:r w:rsidRPr="00F87EDA">
        <w:rPr>
          <w:sz w:val="32"/>
          <w:szCs w:val="32"/>
          <w:lang w:val="sv-SE"/>
        </w:rPr>
        <w:t>KEMENTERIAN PENDIDIKAN TINGGI,</w:t>
      </w:r>
    </w:p>
    <w:p w14:paraId="08875D3C" w14:textId="77777777" w:rsidR="00A53636" w:rsidRPr="00F87EDA" w:rsidRDefault="00A53636" w:rsidP="00A53636">
      <w:pPr>
        <w:ind w:hanging="142"/>
        <w:jc w:val="center"/>
        <w:rPr>
          <w:sz w:val="28"/>
          <w:szCs w:val="28"/>
          <w:lang w:val="sv-SE"/>
        </w:rPr>
      </w:pPr>
      <w:r w:rsidRPr="00F87EDA">
        <w:rPr>
          <w:sz w:val="32"/>
          <w:szCs w:val="32"/>
          <w:lang w:val="sv-SE"/>
        </w:rPr>
        <w:t>SAINS DAN TEKNOLOGI</w:t>
      </w:r>
    </w:p>
    <w:p w14:paraId="4C10891C" w14:textId="77777777" w:rsidR="00A53636" w:rsidRPr="00F87EDA" w:rsidRDefault="00A53636" w:rsidP="00A53636">
      <w:pPr>
        <w:ind w:left="-435" w:right="70" w:firstLine="293"/>
        <w:jc w:val="center"/>
        <w:rPr>
          <w:lang w:val="sv-SE"/>
        </w:rPr>
      </w:pPr>
      <w:r w:rsidRPr="00F87EDA">
        <w:rPr>
          <w:lang w:val="sv-SE"/>
        </w:rPr>
        <w:t>UNIVERSITAS UDAYANA</w:t>
      </w:r>
    </w:p>
    <w:p w14:paraId="3168C77F" w14:textId="39884932" w:rsidR="00A53636" w:rsidRPr="00F87EDA" w:rsidRDefault="00A53636" w:rsidP="00A53636">
      <w:pPr>
        <w:ind w:left="-612" w:right="34" w:firstLine="896"/>
        <w:jc w:val="center"/>
        <w:rPr>
          <w:lang w:val="sv-SE"/>
        </w:rPr>
      </w:pPr>
      <w:r w:rsidRPr="00F87EDA">
        <w:rPr>
          <w:lang w:val="sv-SE"/>
        </w:rPr>
        <w:t>FAKULTAS MATEMATIKA DAN ILMU PENGETAHUAN ALAM</w:t>
      </w:r>
    </w:p>
    <w:p w14:paraId="1BBA2230" w14:textId="77777777" w:rsidR="00A53636" w:rsidRPr="00F87EDA" w:rsidRDefault="00A53636" w:rsidP="00A53636">
      <w:pPr>
        <w:ind w:left="-435" w:firstLine="577"/>
        <w:jc w:val="center"/>
        <w:rPr>
          <w:b/>
          <w:bCs/>
          <w:lang w:val="sv-SE"/>
        </w:rPr>
      </w:pPr>
      <w:r w:rsidRPr="00F87EDA">
        <w:rPr>
          <w:b/>
          <w:bCs/>
          <w:lang w:val="sv-SE"/>
        </w:rPr>
        <w:t>PROGRAM STUDI INFORMATIKA</w:t>
      </w:r>
    </w:p>
    <w:p w14:paraId="4EBE571D" w14:textId="77777777" w:rsidR="00A53636" w:rsidRPr="00F87EDA" w:rsidRDefault="00A53636" w:rsidP="00A53636">
      <w:pPr>
        <w:pStyle w:val="NoSpacing"/>
        <w:ind w:firstLine="720"/>
        <w:jc w:val="center"/>
        <w:rPr>
          <w:rFonts w:ascii="Times New Roman" w:hAnsi="Times New Roman"/>
          <w:sz w:val="24"/>
          <w:szCs w:val="24"/>
        </w:rPr>
      </w:pPr>
      <w:r w:rsidRPr="00F87EDA">
        <w:rPr>
          <w:rFonts w:ascii="Times New Roman" w:hAnsi="Times New Roman"/>
          <w:sz w:val="24"/>
          <w:szCs w:val="24"/>
        </w:rPr>
        <w:t>Alamat : Jalan Raya Kampus PS Informatika, Jimbaran, Badung-Bali</w:t>
      </w:r>
    </w:p>
    <w:p w14:paraId="2E021F46" w14:textId="5DAEE058" w:rsidR="0015516E" w:rsidRPr="00F87EDA" w:rsidRDefault="00A53636" w:rsidP="00A53636">
      <w:pPr>
        <w:spacing w:before="9"/>
        <w:jc w:val="center"/>
        <w:rPr>
          <w:rFonts w:eastAsiaTheme="minorEastAsia"/>
          <w:color w:val="0000FF" w:themeColor="hyperlink"/>
          <w:u w:val="single"/>
        </w:rPr>
        <w:sectPr w:rsidR="0015516E" w:rsidRPr="00F87EDA" w:rsidSect="00971AF0">
          <w:type w:val="continuous"/>
          <w:pgSz w:w="12240" w:h="15840"/>
          <w:pgMar w:top="420" w:right="1020" w:bottom="280" w:left="1020" w:header="720" w:footer="720" w:gutter="0"/>
          <w:cols w:space="720"/>
        </w:sectPr>
      </w:pPr>
      <w:r w:rsidRPr="00F87EDA">
        <w:t xml:space="preserve">Telepon/Fax: (0361) 703137,  Email: </w:t>
      </w:r>
      <w:hyperlink r:id="rId5" w:history="1">
        <w:r w:rsidRPr="00F87EDA">
          <w:rPr>
            <w:rStyle w:val="Hyperlink"/>
            <w:rFonts w:eastAsiaTheme="minorEastAsia"/>
          </w:rPr>
          <w:t>if@unud.ac.id</w:t>
        </w:r>
      </w:hyperlink>
    </w:p>
    <w:p w14:paraId="22768178" w14:textId="77777777" w:rsidR="0062553B" w:rsidRPr="00F87EDA" w:rsidRDefault="0062553B" w:rsidP="00A53636">
      <w:pPr>
        <w:spacing w:before="9"/>
        <w:jc w:val="center"/>
        <w:rPr>
          <w:sz w:val="17"/>
          <w:szCs w:val="17"/>
        </w:rPr>
        <w:sectPr w:rsidR="0062553B" w:rsidRPr="00F87EDA" w:rsidSect="00971AF0">
          <w:type w:val="continuous"/>
          <w:pgSz w:w="12240" w:h="15840"/>
          <w:pgMar w:top="420" w:right="1020" w:bottom="280" w:left="1020" w:header="720" w:footer="720" w:gutter="0"/>
          <w:cols w:space="720"/>
        </w:sectPr>
      </w:pPr>
    </w:p>
    <w:p w14:paraId="3751A58C" w14:textId="77777777" w:rsidR="0062553B" w:rsidRPr="00F87EDA" w:rsidRDefault="00F8546C">
      <w:pPr>
        <w:spacing w:before="33"/>
        <w:ind w:left="114" w:right="-55"/>
        <w:rPr>
          <w:sz w:val="23"/>
          <w:szCs w:val="23"/>
        </w:rPr>
      </w:pPr>
      <w:r w:rsidRPr="00F87EDA">
        <w:rPr>
          <w:noProof/>
        </w:rPr>
        <w:drawing>
          <wp:anchor distT="0" distB="0" distL="114300" distR="114300" simplePos="0" relativeHeight="251657216" behindDoc="1" locked="0" layoutInCell="1" allowOverlap="1" wp14:anchorId="1AE25B06" wp14:editId="78CAB577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7EDA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3A09097" wp14:editId="11D7BC29">
                <wp:simplePos x="0" y="0"/>
                <wp:positionH relativeFrom="page">
                  <wp:posOffset>720090</wp:posOffset>
                </wp:positionH>
                <wp:positionV relativeFrom="paragraph">
                  <wp:posOffset>13970</wp:posOffset>
                </wp:positionV>
                <wp:extent cx="6332220" cy="0"/>
                <wp:effectExtent l="5715" t="8890" r="5715" b="101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2"/>
                          <a:chExt cx="9972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134" y="22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9295F" id="Group 2" o:spid="_x0000_s1026" style="position:absolute;margin-left:56.7pt;margin-top:1.1pt;width:498.6pt;height:0;z-index:-251658240;mso-position-horizontal-relative:page" coordorigin="1134,22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">
                <v:shape id="Freeform 3" o:spid="_x0000_s1027" style="position:absolute;left:1134;top:22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" path="m,l9972,e" filled="f" strokeweight=".57pt">
                  <v:path arrowok="t" o:connecttype="custom" o:connectlocs="0,0;9972,0" o:connectangles="0,0"/>
                </v:shape>
                <w10:wrap anchorx="page"/>
              </v:group>
            </w:pict>
          </mc:Fallback>
        </mc:AlternateContent>
      </w:r>
      <w:r w:rsidR="009F4B4C" w:rsidRPr="00F87EDA">
        <w:rPr>
          <w:w w:val="101"/>
          <w:sz w:val="23"/>
          <w:szCs w:val="23"/>
        </w:rPr>
        <w:t>Form-03</w:t>
      </w:r>
    </w:p>
    <w:p w14:paraId="5248B43D" w14:textId="77777777" w:rsidR="0062553B" w:rsidRPr="00F87EDA" w:rsidRDefault="009F4B4C">
      <w:pPr>
        <w:spacing w:before="17" w:line="280" w:lineRule="exact"/>
        <w:rPr>
          <w:sz w:val="28"/>
          <w:szCs w:val="28"/>
        </w:rPr>
      </w:pPr>
      <w:r w:rsidRPr="00F87EDA">
        <w:br w:type="column"/>
      </w:r>
    </w:p>
    <w:p w14:paraId="4A3773D5" w14:textId="77777777" w:rsidR="0062553B" w:rsidRPr="00F87EDA" w:rsidRDefault="009F4B4C">
      <w:pPr>
        <w:spacing w:line="340" w:lineRule="atLeast"/>
        <w:ind w:left="163" w:right="3630" w:hanging="163"/>
        <w:rPr>
          <w:sz w:val="27"/>
          <w:szCs w:val="27"/>
        </w:rPr>
        <w:sectPr w:rsidR="0062553B" w:rsidRPr="00F87EDA" w:rsidSect="00971AF0">
          <w:type w:val="continuous"/>
          <w:pgSz w:w="12240" w:h="15840"/>
          <w:pgMar w:top="420" w:right="1020" w:bottom="280" w:left="1020" w:header="720" w:footer="720" w:gutter="0"/>
          <w:cols w:num="2" w:space="720" w:equalWidth="0">
            <w:col w:w="933" w:space="2743"/>
            <w:col w:w="6524"/>
          </w:cols>
        </w:sectPr>
      </w:pPr>
      <w:r w:rsidRPr="00F87EDA">
        <w:rPr>
          <w:b/>
          <w:sz w:val="27"/>
          <w:szCs w:val="27"/>
        </w:rPr>
        <w:t xml:space="preserve">UJIAN TUGAS </w:t>
      </w:r>
      <w:r w:rsidRPr="00F87EDA">
        <w:rPr>
          <w:b/>
          <w:w w:val="101"/>
          <w:sz w:val="27"/>
          <w:szCs w:val="27"/>
        </w:rPr>
        <w:t xml:space="preserve">AKHIR </w:t>
      </w:r>
      <w:r w:rsidRPr="00F87EDA">
        <w:rPr>
          <w:b/>
          <w:sz w:val="27"/>
          <w:szCs w:val="27"/>
        </w:rPr>
        <w:t xml:space="preserve">FORM </w:t>
      </w:r>
      <w:r w:rsidRPr="00F87EDA">
        <w:rPr>
          <w:b/>
          <w:w w:val="101"/>
          <w:sz w:val="27"/>
          <w:szCs w:val="27"/>
        </w:rPr>
        <w:t>PENILAIAN</w:t>
      </w:r>
    </w:p>
    <w:p w14:paraId="4C638CE4" w14:textId="77777777" w:rsidR="0062553B" w:rsidRPr="00F87EDA" w:rsidRDefault="0062553B">
      <w:pPr>
        <w:spacing w:before="3" w:line="180" w:lineRule="exact"/>
        <w:rPr>
          <w:sz w:val="18"/>
          <w:szCs w:val="18"/>
        </w:rPr>
      </w:pPr>
    </w:p>
    <w:p w14:paraId="2220F0DB" w14:textId="77777777" w:rsidR="0062553B" w:rsidRPr="00F87EDA" w:rsidRDefault="0062553B">
      <w:pPr>
        <w:spacing w:line="200" w:lineRule="exact"/>
      </w:pPr>
    </w:p>
    <w:p w14:paraId="64C4B5DB" w14:textId="77777777" w:rsidR="0062553B" w:rsidRPr="00F87EDA" w:rsidRDefault="0062553B">
      <w:pPr>
        <w:spacing w:line="200" w:lineRule="exact"/>
      </w:pPr>
    </w:p>
    <w:p w14:paraId="69818A84" w14:textId="1336FBF1" w:rsidR="0062553B" w:rsidRPr="00F87EDA" w:rsidRDefault="009F4B4C">
      <w:pPr>
        <w:spacing w:before="33"/>
        <w:ind w:left="114"/>
        <w:rPr>
          <w:sz w:val="23"/>
          <w:szCs w:val="23"/>
        </w:rPr>
      </w:pPr>
      <w:r w:rsidRPr="00F87EDA">
        <w:rPr>
          <w:sz w:val="23"/>
          <w:szCs w:val="23"/>
        </w:rPr>
        <w:t xml:space="preserve">Nama Mahasiswa    : </w:t>
      </w:r>
      <w:r w:rsidR="00F87EDA" w:rsidRPr="00F87EDA">
        <w:rPr>
          <w:sz w:val="23"/>
          <w:szCs w:val="23"/>
        </w:rPr>
        <w:t>Ida Bagus Gede</w:t>
      </w:r>
      <w:r w:rsidR="00F87EDA" w:rsidRPr="00F87EDA">
        <w:rPr>
          <w:sz w:val="23"/>
          <w:szCs w:val="23"/>
        </w:rPr>
        <w:t xml:space="preserve"> Basudewa</w:t>
      </w:r>
      <w:r w:rsidR="00F87EDA">
        <w:rPr>
          <w:sz w:val="23"/>
          <w:szCs w:val="23"/>
        </w:rPr>
        <w:t xml:space="preserve"> Weda</w:t>
      </w:r>
    </w:p>
    <w:p w14:paraId="29ABE2BD" w14:textId="44739E38" w:rsidR="0062553B" w:rsidRPr="00F87EDA" w:rsidRDefault="009F4B4C">
      <w:pPr>
        <w:spacing w:before="28"/>
        <w:ind w:left="114"/>
        <w:rPr>
          <w:sz w:val="23"/>
          <w:szCs w:val="23"/>
        </w:rPr>
      </w:pPr>
      <w:r w:rsidRPr="00F87EDA">
        <w:rPr>
          <w:sz w:val="23"/>
          <w:szCs w:val="23"/>
        </w:rPr>
        <w:t xml:space="preserve">NIM                         : </w:t>
      </w:r>
      <w:r w:rsidR="00F87EDA" w:rsidRPr="00F87EDA">
        <w:rPr>
          <w:sz w:val="23"/>
          <w:szCs w:val="23"/>
        </w:rPr>
        <w:t>2208561077</w:t>
      </w:r>
    </w:p>
    <w:p w14:paraId="42263F02" w14:textId="77777777" w:rsidR="0062553B" w:rsidRPr="00F87EDA" w:rsidRDefault="0062553B">
      <w:pPr>
        <w:spacing w:before="28"/>
        <w:ind w:left="114"/>
        <w:rPr>
          <w:sz w:val="23"/>
          <w:szCs w:val="23"/>
        </w:rPr>
      </w:pPr>
    </w:p>
    <w:p w14:paraId="504BFB1B" w14:textId="0E299B1E" w:rsidR="00F8546C" w:rsidRPr="00F87EDA" w:rsidRDefault="009F4B4C" w:rsidP="00F87EDA">
      <w:pPr>
        <w:spacing w:before="28" w:line="265" w:lineRule="auto"/>
        <w:ind w:left="114" w:right="2829"/>
        <w:rPr>
          <w:sz w:val="23"/>
          <w:szCs w:val="23"/>
        </w:rPr>
      </w:pPr>
      <w:r w:rsidRPr="00F87EDA">
        <w:rPr>
          <w:sz w:val="23"/>
          <w:szCs w:val="23"/>
        </w:rPr>
        <w:t>Pembimbing I         :</w:t>
      </w:r>
      <w:r w:rsidR="00F87EDA">
        <w:rPr>
          <w:sz w:val="23"/>
          <w:szCs w:val="23"/>
        </w:rPr>
        <w:t xml:space="preserve"> </w:t>
      </w:r>
      <w:r w:rsidR="00F87EDA" w:rsidRPr="00F87EDA">
        <w:rPr>
          <w:sz w:val="23"/>
          <w:szCs w:val="23"/>
        </w:rPr>
        <w:t>Dr. Ir. Ngurah Agus Sanjaya ER, S.Kom.,</w:t>
      </w:r>
      <w:r w:rsidR="00F87EDA">
        <w:rPr>
          <w:sz w:val="23"/>
          <w:szCs w:val="23"/>
        </w:rPr>
        <w:t xml:space="preserve"> </w:t>
      </w:r>
      <w:r w:rsidR="00F87EDA" w:rsidRPr="00F87EDA">
        <w:rPr>
          <w:sz w:val="23"/>
          <w:szCs w:val="23"/>
        </w:rPr>
        <w:t>M.Kom.</w:t>
      </w:r>
    </w:p>
    <w:p w14:paraId="1EC51304" w14:textId="77777777" w:rsidR="00F87EDA" w:rsidRDefault="009F4B4C">
      <w:pPr>
        <w:spacing w:before="1"/>
        <w:ind w:left="114"/>
        <w:rPr>
          <w:sz w:val="23"/>
          <w:szCs w:val="23"/>
        </w:rPr>
      </w:pPr>
      <w:r w:rsidRPr="00F87EDA">
        <w:rPr>
          <w:sz w:val="23"/>
          <w:szCs w:val="23"/>
        </w:rPr>
        <w:t xml:space="preserve">Judul Tugas Akhir  : </w:t>
      </w:r>
      <w:r w:rsidR="00F87EDA" w:rsidRPr="00F87EDA">
        <w:rPr>
          <w:sz w:val="23"/>
          <w:szCs w:val="23"/>
        </w:rPr>
        <w:t>IMPLEMENTASI VARIATIONAL AUTOENCODER DAN REGULARIZED</w:t>
      </w:r>
    </w:p>
    <w:p w14:paraId="59B147D2" w14:textId="71C146C6" w:rsidR="0062553B" w:rsidRPr="00F87EDA" w:rsidRDefault="00F87EDA" w:rsidP="00F87EDA">
      <w:pPr>
        <w:spacing w:before="1"/>
        <w:ind w:left="2086"/>
        <w:rPr>
          <w:sz w:val="23"/>
          <w:szCs w:val="23"/>
        </w:rPr>
      </w:pPr>
      <w:r w:rsidRPr="00F87EDA">
        <w:rPr>
          <w:sz w:val="23"/>
          <w:szCs w:val="23"/>
        </w:rPr>
        <w:t>SINGULAR VALUE DECOMPOSITION PADA SISTEM REKOMENDASI FILM</w:t>
      </w:r>
    </w:p>
    <w:p w14:paraId="011D3C4D" w14:textId="77777777" w:rsidR="00F8546C" w:rsidRPr="00F87EDA" w:rsidRDefault="00F8546C" w:rsidP="00F8546C">
      <w:pPr>
        <w:spacing w:before="28" w:line="265" w:lineRule="auto"/>
        <w:ind w:right="3126" w:firstLine="114"/>
        <w:rPr>
          <w:sz w:val="23"/>
          <w:szCs w:val="23"/>
        </w:rPr>
      </w:pPr>
    </w:p>
    <w:p w14:paraId="599F16DC" w14:textId="7CEC0E9D" w:rsidR="0062553B" w:rsidRPr="00F87EDA" w:rsidRDefault="009F4B4C" w:rsidP="00F8546C">
      <w:pPr>
        <w:spacing w:before="28" w:line="265" w:lineRule="auto"/>
        <w:ind w:right="3126" w:firstLine="114"/>
        <w:rPr>
          <w:sz w:val="23"/>
          <w:szCs w:val="23"/>
        </w:rPr>
      </w:pPr>
      <w:r w:rsidRPr="00F87EDA">
        <w:rPr>
          <w:sz w:val="23"/>
          <w:szCs w:val="23"/>
        </w:rPr>
        <w:t xml:space="preserve">Tanggal Seminar     : </w:t>
      </w:r>
      <w:r w:rsidR="00F87EDA">
        <w:rPr>
          <w:sz w:val="23"/>
          <w:szCs w:val="23"/>
        </w:rPr>
        <w:t>12</w:t>
      </w:r>
      <w:r w:rsidRPr="00F87EDA">
        <w:rPr>
          <w:sz w:val="23"/>
          <w:szCs w:val="23"/>
        </w:rPr>
        <w:t xml:space="preserve"> </w:t>
      </w:r>
      <w:r w:rsidR="00F87EDA">
        <w:rPr>
          <w:sz w:val="23"/>
          <w:szCs w:val="23"/>
        </w:rPr>
        <w:t xml:space="preserve">Juni </w:t>
      </w:r>
      <w:r w:rsidRPr="00F87EDA">
        <w:rPr>
          <w:w w:val="101"/>
          <w:sz w:val="23"/>
          <w:szCs w:val="23"/>
        </w:rPr>
        <w:t>20</w:t>
      </w:r>
      <w:r w:rsidR="00F87EDA">
        <w:rPr>
          <w:w w:val="101"/>
          <w:sz w:val="23"/>
          <w:szCs w:val="23"/>
        </w:rPr>
        <w:t>26</w:t>
      </w:r>
    </w:p>
    <w:p w14:paraId="473CDB4D" w14:textId="4810A54B" w:rsidR="0062553B" w:rsidRPr="00F87EDA" w:rsidRDefault="009F4B4C">
      <w:pPr>
        <w:spacing w:before="1"/>
        <w:ind w:left="114"/>
        <w:rPr>
          <w:sz w:val="23"/>
          <w:szCs w:val="23"/>
        </w:rPr>
      </w:pPr>
      <w:r w:rsidRPr="00F87EDA">
        <w:rPr>
          <w:sz w:val="23"/>
          <w:szCs w:val="23"/>
        </w:rPr>
        <w:t xml:space="preserve">Waktu Seminar       : </w:t>
      </w:r>
      <w:r w:rsidR="00F87EDA">
        <w:rPr>
          <w:sz w:val="23"/>
          <w:szCs w:val="23"/>
        </w:rPr>
        <w:t>10</w:t>
      </w:r>
      <w:r w:rsidRPr="00F87EDA">
        <w:rPr>
          <w:sz w:val="23"/>
          <w:szCs w:val="23"/>
        </w:rPr>
        <w:t>:</w:t>
      </w:r>
      <w:r w:rsidR="00F87EDA">
        <w:rPr>
          <w:sz w:val="23"/>
          <w:szCs w:val="23"/>
        </w:rPr>
        <w:t>3</w:t>
      </w:r>
      <w:r w:rsidRPr="00F87EDA">
        <w:rPr>
          <w:sz w:val="23"/>
          <w:szCs w:val="23"/>
        </w:rPr>
        <w:t xml:space="preserve">0 s/d </w:t>
      </w:r>
      <w:r w:rsidRPr="00F87EDA">
        <w:rPr>
          <w:w w:val="101"/>
          <w:sz w:val="23"/>
          <w:szCs w:val="23"/>
        </w:rPr>
        <w:t>1</w:t>
      </w:r>
      <w:r w:rsidR="00F87EDA">
        <w:rPr>
          <w:w w:val="101"/>
          <w:sz w:val="23"/>
          <w:szCs w:val="23"/>
        </w:rPr>
        <w:t>2</w:t>
      </w:r>
      <w:r w:rsidRPr="00F87EDA">
        <w:rPr>
          <w:w w:val="101"/>
          <w:sz w:val="23"/>
          <w:szCs w:val="23"/>
        </w:rPr>
        <w:t>:</w:t>
      </w:r>
      <w:r w:rsidR="00F87EDA">
        <w:rPr>
          <w:w w:val="101"/>
          <w:sz w:val="23"/>
          <w:szCs w:val="23"/>
        </w:rPr>
        <w:t>00</w:t>
      </w:r>
    </w:p>
    <w:p w14:paraId="04B5F510" w14:textId="47A98DE0" w:rsidR="0062553B" w:rsidRPr="00F87EDA" w:rsidRDefault="009F4B4C">
      <w:pPr>
        <w:spacing w:before="28" w:line="260" w:lineRule="exact"/>
        <w:ind w:left="114"/>
        <w:rPr>
          <w:sz w:val="23"/>
          <w:szCs w:val="23"/>
        </w:rPr>
      </w:pPr>
      <w:r w:rsidRPr="00F87EDA">
        <w:rPr>
          <w:position w:val="-1"/>
          <w:sz w:val="23"/>
          <w:szCs w:val="23"/>
        </w:rPr>
        <w:t xml:space="preserve">Ruang Seminar       : Ruang Sidang </w:t>
      </w:r>
      <w:r w:rsidR="00F87EDA">
        <w:rPr>
          <w:w w:val="101"/>
          <w:position w:val="-1"/>
          <w:sz w:val="23"/>
          <w:szCs w:val="23"/>
        </w:rPr>
        <w:t>1.1</w:t>
      </w:r>
    </w:p>
    <w:p w14:paraId="5387235B" w14:textId="77777777" w:rsidR="0062553B" w:rsidRPr="00F87EDA" w:rsidRDefault="0062553B">
      <w:pPr>
        <w:spacing w:before="1" w:line="100" w:lineRule="exact"/>
        <w:rPr>
          <w:sz w:val="11"/>
          <w:szCs w:val="11"/>
        </w:rPr>
      </w:pPr>
    </w:p>
    <w:p w14:paraId="02642AE9" w14:textId="77777777" w:rsidR="0062553B" w:rsidRPr="00F87EDA" w:rsidRDefault="0062553B">
      <w:pPr>
        <w:spacing w:line="200" w:lineRule="exact"/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2992"/>
        <w:gridCol w:w="1995"/>
        <w:gridCol w:w="1994"/>
        <w:gridCol w:w="2493"/>
      </w:tblGrid>
      <w:tr w:rsidR="0062553B" w:rsidRPr="00F87EDA" w14:paraId="25128899" w14:textId="77777777">
        <w:trPr>
          <w:trHeight w:hRule="exact" w:val="389"/>
        </w:trPr>
        <w:tc>
          <w:tcPr>
            <w:tcW w:w="49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7CEDFBF" w14:textId="77777777" w:rsidR="0062553B" w:rsidRPr="00F87EDA" w:rsidRDefault="009F4B4C">
            <w:pPr>
              <w:spacing w:before="45"/>
              <w:ind w:left="45"/>
              <w:rPr>
                <w:sz w:val="23"/>
                <w:szCs w:val="23"/>
              </w:rPr>
            </w:pPr>
            <w:r w:rsidRPr="00F87EDA"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9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66A7795" w14:textId="77777777" w:rsidR="0062553B" w:rsidRPr="00F87EDA" w:rsidRDefault="009F4B4C">
            <w:pPr>
              <w:spacing w:before="45"/>
              <w:ind w:left="414"/>
              <w:rPr>
                <w:sz w:val="23"/>
                <w:szCs w:val="23"/>
              </w:rPr>
            </w:pPr>
            <w:r w:rsidRPr="00F87EDA">
              <w:rPr>
                <w:b/>
                <w:sz w:val="23"/>
                <w:szCs w:val="23"/>
              </w:rPr>
              <w:t xml:space="preserve">Komponen </w:t>
            </w:r>
            <w:r w:rsidRPr="00F87EDA">
              <w:rPr>
                <w:b/>
                <w:w w:val="101"/>
                <w:sz w:val="23"/>
                <w:szCs w:val="23"/>
              </w:rPr>
              <w:t>Penilaian</w:t>
            </w:r>
          </w:p>
        </w:tc>
        <w:tc>
          <w:tcPr>
            <w:tcW w:w="39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A6DC4" w14:textId="77777777" w:rsidR="0062553B" w:rsidRPr="00F87EDA" w:rsidRDefault="009F4B4C">
            <w:pPr>
              <w:spacing w:before="45"/>
              <w:ind w:left="1186"/>
              <w:rPr>
                <w:sz w:val="23"/>
                <w:szCs w:val="23"/>
              </w:rPr>
            </w:pPr>
            <w:r w:rsidRPr="00F87EDA">
              <w:rPr>
                <w:b/>
                <w:sz w:val="23"/>
                <w:szCs w:val="23"/>
              </w:rPr>
              <w:t xml:space="preserve">Perolehan </w:t>
            </w:r>
            <w:r w:rsidRPr="00F87EDA">
              <w:rPr>
                <w:b/>
                <w:w w:val="101"/>
                <w:sz w:val="23"/>
                <w:szCs w:val="23"/>
              </w:rPr>
              <w:t>Nilai</w:t>
            </w:r>
          </w:p>
        </w:tc>
        <w:tc>
          <w:tcPr>
            <w:tcW w:w="249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CD1BB7D" w14:textId="77777777" w:rsidR="0062553B" w:rsidRPr="00F87EDA" w:rsidRDefault="009F4B4C">
            <w:pPr>
              <w:spacing w:before="45"/>
              <w:ind w:left="399"/>
              <w:rPr>
                <w:sz w:val="23"/>
                <w:szCs w:val="23"/>
              </w:rPr>
            </w:pPr>
            <w:r w:rsidRPr="00F87EDA">
              <w:rPr>
                <w:b/>
                <w:sz w:val="23"/>
                <w:szCs w:val="23"/>
              </w:rPr>
              <w:t xml:space="preserve">Catatan </w:t>
            </w:r>
            <w:r w:rsidRPr="00F87EDA">
              <w:rPr>
                <w:b/>
                <w:w w:val="101"/>
                <w:sz w:val="23"/>
                <w:szCs w:val="23"/>
              </w:rPr>
              <w:t>Penguji</w:t>
            </w:r>
          </w:p>
        </w:tc>
      </w:tr>
      <w:tr w:rsidR="0062553B" w:rsidRPr="00F87EDA" w14:paraId="6E097B74" w14:textId="77777777">
        <w:trPr>
          <w:trHeight w:hRule="exact" w:val="388"/>
        </w:trPr>
        <w:tc>
          <w:tcPr>
            <w:tcW w:w="49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156C" w14:textId="77777777" w:rsidR="0062553B" w:rsidRPr="00F87EDA" w:rsidRDefault="0062553B"/>
        </w:tc>
        <w:tc>
          <w:tcPr>
            <w:tcW w:w="299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5A0C9" w14:textId="77777777" w:rsidR="0062553B" w:rsidRPr="00F87EDA" w:rsidRDefault="0062553B"/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5FC9C" w14:textId="77777777" w:rsidR="0062553B" w:rsidRPr="00F87EDA" w:rsidRDefault="009F4B4C">
            <w:pPr>
              <w:spacing w:before="45"/>
              <w:ind w:left="393"/>
              <w:rPr>
                <w:sz w:val="23"/>
                <w:szCs w:val="23"/>
              </w:rPr>
            </w:pPr>
            <w:r w:rsidRPr="00F87EDA">
              <w:rPr>
                <w:b/>
                <w:w w:val="101"/>
                <w:sz w:val="23"/>
                <w:szCs w:val="23"/>
              </w:rPr>
              <w:t>Maksimum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8D25B" w14:textId="77777777" w:rsidR="0062553B" w:rsidRPr="00F87EDA" w:rsidRDefault="009F4B4C">
            <w:pPr>
              <w:spacing w:before="45"/>
              <w:ind w:left="543"/>
              <w:rPr>
                <w:sz w:val="23"/>
                <w:szCs w:val="23"/>
              </w:rPr>
            </w:pPr>
            <w:r w:rsidRPr="00F87EDA">
              <w:rPr>
                <w:b/>
                <w:w w:val="101"/>
                <w:sz w:val="23"/>
                <w:szCs w:val="23"/>
              </w:rPr>
              <w:t>Seminar</w:t>
            </w:r>
          </w:p>
        </w:tc>
        <w:tc>
          <w:tcPr>
            <w:tcW w:w="249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A8CD4" w14:textId="77777777" w:rsidR="0062553B" w:rsidRPr="00F87EDA" w:rsidRDefault="0062553B"/>
        </w:tc>
      </w:tr>
      <w:tr w:rsidR="0062553B" w:rsidRPr="00F87EDA" w14:paraId="4B0499C9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201D4" w14:textId="77777777" w:rsidR="0062553B" w:rsidRPr="00F87EDA" w:rsidRDefault="009F4B4C">
            <w:pPr>
              <w:spacing w:before="45"/>
              <w:ind w:left="278"/>
              <w:rPr>
                <w:sz w:val="23"/>
                <w:szCs w:val="23"/>
              </w:rPr>
            </w:pPr>
            <w:r w:rsidRPr="00F87EDA">
              <w:rPr>
                <w:w w:val="101"/>
                <w:sz w:val="23"/>
                <w:szCs w:val="23"/>
              </w:rPr>
              <w:t>1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296A" w14:textId="77777777" w:rsidR="0062553B" w:rsidRPr="00F87EDA" w:rsidRDefault="009F4B4C">
            <w:pPr>
              <w:spacing w:before="45"/>
              <w:ind w:left="40"/>
              <w:rPr>
                <w:sz w:val="23"/>
                <w:szCs w:val="23"/>
              </w:rPr>
            </w:pPr>
            <w:r w:rsidRPr="00F87EDA">
              <w:rPr>
                <w:sz w:val="23"/>
                <w:szCs w:val="23"/>
              </w:rPr>
              <w:t xml:space="preserve">Konsistensi Data dan </w:t>
            </w:r>
            <w:r w:rsidRPr="00F87EDA">
              <w:rPr>
                <w:w w:val="101"/>
                <w:sz w:val="23"/>
                <w:szCs w:val="23"/>
              </w:rPr>
              <w:t>Model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A83AC" w14:textId="77777777" w:rsidR="0062553B" w:rsidRPr="00F87EDA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F87EDA">
              <w:rPr>
                <w:w w:val="101"/>
                <w:sz w:val="23"/>
                <w:szCs w:val="23"/>
              </w:rPr>
              <w:t>40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A5838" w14:textId="77777777" w:rsidR="0062553B" w:rsidRPr="00F87EDA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72433" w14:textId="77777777" w:rsidR="0062553B" w:rsidRPr="00F87EDA" w:rsidRDefault="0062553B"/>
        </w:tc>
      </w:tr>
      <w:tr w:rsidR="0062553B" w:rsidRPr="00F87EDA" w14:paraId="420E02B7" w14:textId="77777777">
        <w:trPr>
          <w:trHeight w:hRule="exact" w:val="388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8505" w14:textId="77777777" w:rsidR="0062553B" w:rsidRPr="00F87EDA" w:rsidRDefault="009F4B4C">
            <w:pPr>
              <w:spacing w:before="45"/>
              <w:ind w:left="278"/>
              <w:rPr>
                <w:sz w:val="23"/>
                <w:szCs w:val="23"/>
              </w:rPr>
            </w:pPr>
            <w:r w:rsidRPr="00F87EDA">
              <w:rPr>
                <w:w w:val="101"/>
                <w:sz w:val="23"/>
                <w:szCs w:val="23"/>
              </w:rPr>
              <w:t>2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7D1DB" w14:textId="77777777" w:rsidR="0062553B" w:rsidRPr="00F87EDA" w:rsidRDefault="009F4B4C">
            <w:pPr>
              <w:spacing w:before="45"/>
              <w:ind w:left="40"/>
              <w:rPr>
                <w:sz w:val="23"/>
                <w:szCs w:val="23"/>
              </w:rPr>
            </w:pPr>
            <w:r w:rsidRPr="00F87EDA">
              <w:rPr>
                <w:sz w:val="23"/>
                <w:szCs w:val="23"/>
              </w:rPr>
              <w:t xml:space="preserve">Penguasaan </w:t>
            </w:r>
            <w:r w:rsidRPr="00F87EDA">
              <w:rPr>
                <w:w w:val="101"/>
                <w:sz w:val="23"/>
                <w:szCs w:val="23"/>
              </w:rPr>
              <w:t>Materi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A8B83" w14:textId="77777777" w:rsidR="0062553B" w:rsidRPr="00F87EDA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F87EDA">
              <w:rPr>
                <w:w w:val="101"/>
                <w:sz w:val="23"/>
                <w:szCs w:val="23"/>
              </w:rPr>
              <w:t>40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6E8F9" w14:textId="77777777" w:rsidR="0062553B" w:rsidRPr="00F87EDA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45DC5" w14:textId="77777777" w:rsidR="0062553B" w:rsidRPr="00F87EDA" w:rsidRDefault="0062553B"/>
        </w:tc>
      </w:tr>
      <w:tr w:rsidR="0062553B" w:rsidRPr="00F87EDA" w14:paraId="284BECB6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B1081" w14:textId="77777777" w:rsidR="0062553B" w:rsidRPr="00F87EDA" w:rsidRDefault="009F4B4C">
            <w:pPr>
              <w:spacing w:before="45"/>
              <w:ind w:left="278"/>
              <w:rPr>
                <w:sz w:val="23"/>
                <w:szCs w:val="23"/>
              </w:rPr>
            </w:pPr>
            <w:r w:rsidRPr="00F87EDA">
              <w:rPr>
                <w:w w:val="101"/>
                <w:sz w:val="23"/>
                <w:szCs w:val="23"/>
              </w:rPr>
              <w:t>3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FF87" w14:textId="77777777" w:rsidR="0062553B" w:rsidRPr="00F87EDA" w:rsidRDefault="009F4B4C">
            <w:pPr>
              <w:spacing w:before="45"/>
              <w:ind w:left="40"/>
              <w:rPr>
                <w:sz w:val="23"/>
                <w:szCs w:val="23"/>
              </w:rPr>
            </w:pPr>
            <w:r w:rsidRPr="00F87EDA">
              <w:rPr>
                <w:sz w:val="23"/>
                <w:szCs w:val="23"/>
              </w:rPr>
              <w:t xml:space="preserve">Teknik </w:t>
            </w:r>
            <w:r w:rsidRPr="00F87EDA">
              <w:rPr>
                <w:w w:val="101"/>
                <w:sz w:val="23"/>
                <w:szCs w:val="23"/>
              </w:rPr>
              <w:t>Presentasi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BAFA3" w14:textId="77777777" w:rsidR="0062553B" w:rsidRPr="00F87EDA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F87EDA">
              <w:rPr>
                <w:w w:val="101"/>
                <w:sz w:val="23"/>
                <w:szCs w:val="23"/>
              </w:rPr>
              <w:t>20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DF900" w14:textId="77777777" w:rsidR="0062553B" w:rsidRPr="00F87EDA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6475A" w14:textId="77777777" w:rsidR="0062553B" w:rsidRPr="00F87EDA" w:rsidRDefault="0062553B"/>
        </w:tc>
      </w:tr>
      <w:tr w:rsidR="0062553B" w:rsidRPr="00F87EDA" w14:paraId="46F75BCC" w14:textId="77777777">
        <w:trPr>
          <w:trHeight w:hRule="exact" w:val="389"/>
        </w:trPr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4D19F" w14:textId="77777777" w:rsidR="0062553B" w:rsidRPr="00F87EDA" w:rsidRDefault="009F4B4C">
            <w:pPr>
              <w:spacing w:before="45"/>
              <w:ind w:left="40"/>
              <w:rPr>
                <w:sz w:val="23"/>
                <w:szCs w:val="23"/>
              </w:rPr>
            </w:pPr>
            <w:r w:rsidRPr="00F87EDA">
              <w:rPr>
                <w:sz w:val="23"/>
                <w:szCs w:val="23"/>
              </w:rPr>
              <w:t xml:space="preserve">Total Nilai Seminar </w:t>
            </w:r>
            <w:r w:rsidRPr="00F87EDA">
              <w:rPr>
                <w:w w:val="101"/>
                <w:sz w:val="23"/>
                <w:szCs w:val="23"/>
              </w:rPr>
              <w:t>(NS)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986" w14:textId="77777777" w:rsidR="0062553B" w:rsidRPr="00F87EDA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F87EDA">
              <w:rPr>
                <w:w w:val="101"/>
                <w:sz w:val="23"/>
                <w:szCs w:val="23"/>
              </w:rPr>
              <w:t>100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F0C54" w14:textId="77777777" w:rsidR="0062553B" w:rsidRPr="00F87EDA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8B368" w14:textId="77777777" w:rsidR="0062553B" w:rsidRPr="00F87EDA" w:rsidRDefault="0062553B"/>
        </w:tc>
      </w:tr>
    </w:tbl>
    <w:p w14:paraId="1A8971BC" w14:textId="77777777" w:rsidR="0062553B" w:rsidRPr="00F87EDA" w:rsidRDefault="0062553B">
      <w:pPr>
        <w:spacing w:line="200" w:lineRule="exact"/>
      </w:pPr>
    </w:p>
    <w:p w14:paraId="25DCFDDC" w14:textId="77777777" w:rsidR="0062553B" w:rsidRPr="00F87EDA" w:rsidRDefault="0062553B">
      <w:pPr>
        <w:spacing w:line="200" w:lineRule="exact"/>
      </w:pPr>
    </w:p>
    <w:p w14:paraId="2A039C1E" w14:textId="77777777" w:rsidR="0062553B" w:rsidRPr="00F87EDA" w:rsidRDefault="0062553B">
      <w:pPr>
        <w:spacing w:line="200" w:lineRule="exact"/>
      </w:pPr>
    </w:p>
    <w:p w14:paraId="6788F167" w14:textId="77777777" w:rsidR="0062553B" w:rsidRPr="00F87EDA" w:rsidRDefault="0062553B">
      <w:pPr>
        <w:spacing w:before="2" w:line="240" w:lineRule="exact"/>
        <w:rPr>
          <w:sz w:val="24"/>
          <w:szCs w:val="24"/>
        </w:rPr>
      </w:pPr>
    </w:p>
    <w:p w14:paraId="0BA1F9B4" w14:textId="5F1F8241" w:rsidR="0062553B" w:rsidRPr="00F87EDA" w:rsidRDefault="009F4B4C">
      <w:pPr>
        <w:spacing w:before="33"/>
        <w:ind w:left="5875" w:right="889"/>
        <w:jc w:val="center"/>
        <w:rPr>
          <w:sz w:val="23"/>
          <w:szCs w:val="23"/>
        </w:rPr>
      </w:pPr>
      <w:r w:rsidRPr="00F87EDA">
        <w:rPr>
          <w:sz w:val="23"/>
          <w:szCs w:val="23"/>
        </w:rPr>
        <w:t xml:space="preserve">Bukit Jimbaran, </w:t>
      </w:r>
      <w:r w:rsidR="00F87EDA">
        <w:rPr>
          <w:sz w:val="23"/>
          <w:szCs w:val="23"/>
        </w:rPr>
        <w:t>12</w:t>
      </w:r>
      <w:r w:rsidRPr="00F87EDA">
        <w:rPr>
          <w:sz w:val="23"/>
          <w:szCs w:val="23"/>
        </w:rPr>
        <w:t xml:space="preserve"> </w:t>
      </w:r>
      <w:r w:rsidR="00F87EDA">
        <w:rPr>
          <w:sz w:val="23"/>
          <w:szCs w:val="23"/>
        </w:rPr>
        <w:t xml:space="preserve">Juni </w:t>
      </w:r>
      <w:r w:rsidRPr="00F87EDA">
        <w:rPr>
          <w:w w:val="101"/>
          <w:sz w:val="23"/>
          <w:szCs w:val="23"/>
        </w:rPr>
        <w:t>20</w:t>
      </w:r>
      <w:r w:rsidR="00F87EDA">
        <w:rPr>
          <w:w w:val="101"/>
          <w:sz w:val="23"/>
          <w:szCs w:val="23"/>
        </w:rPr>
        <w:t>26</w:t>
      </w:r>
    </w:p>
    <w:p w14:paraId="5FF5167A" w14:textId="77777777" w:rsidR="0062553B" w:rsidRPr="00F87EDA" w:rsidRDefault="00D878BD">
      <w:pPr>
        <w:spacing w:before="28"/>
        <w:ind w:right="1941"/>
        <w:jc w:val="right"/>
        <w:rPr>
          <w:sz w:val="23"/>
          <w:szCs w:val="23"/>
        </w:rPr>
      </w:pPr>
      <w:r w:rsidRPr="00F87EDA">
        <w:rPr>
          <w:sz w:val="23"/>
          <w:szCs w:val="23"/>
        </w:rPr>
        <w:t>Ketua Penguji</w:t>
      </w:r>
    </w:p>
    <w:p w14:paraId="586C26FA" w14:textId="77777777" w:rsidR="0062553B" w:rsidRPr="00F87EDA" w:rsidRDefault="0062553B">
      <w:pPr>
        <w:spacing w:before="8" w:line="180" w:lineRule="exact"/>
        <w:rPr>
          <w:sz w:val="19"/>
          <w:szCs w:val="19"/>
        </w:rPr>
      </w:pPr>
    </w:p>
    <w:p w14:paraId="48202ACC" w14:textId="77777777" w:rsidR="0062553B" w:rsidRPr="00F87EDA" w:rsidRDefault="0062553B">
      <w:pPr>
        <w:spacing w:line="200" w:lineRule="exact"/>
      </w:pPr>
    </w:p>
    <w:p w14:paraId="1516B61E" w14:textId="77777777" w:rsidR="0062553B" w:rsidRPr="00F87EDA" w:rsidRDefault="0062553B">
      <w:pPr>
        <w:spacing w:line="200" w:lineRule="exact"/>
      </w:pPr>
    </w:p>
    <w:p w14:paraId="235566DB" w14:textId="77777777" w:rsidR="0062553B" w:rsidRPr="00F87EDA" w:rsidRDefault="0062553B">
      <w:pPr>
        <w:spacing w:line="200" w:lineRule="exact"/>
      </w:pPr>
    </w:p>
    <w:p w14:paraId="1E579DC0" w14:textId="77777777" w:rsidR="0062553B" w:rsidRPr="00F87EDA" w:rsidRDefault="0062553B">
      <w:pPr>
        <w:spacing w:line="200" w:lineRule="exact"/>
      </w:pPr>
    </w:p>
    <w:p w14:paraId="224B9F73" w14:textId="77777777" w:rsidR="0062553B" w:rsidRPr="00F87EDA" w:rsidRDefault="0062553B">
      <w:pPr>
        <w:spacing w:line="200" w:lineRule="exact"/>
      </w:pPr>
    </w:p>
    <w:p w14:paraId="47135C45" w14:textId="77777777" w:rsidR="00F87EDA" w:rsidRDefault="00F87EDA" w:rsidP="00F87EDA">
      <w:pPr>
        <w:spacing w:before="28"/>
        <w:ind w:left="4678" w:right="-148"/>
        <w:jc w:val="center"/>
        <w:rPr>
          <w:sz w:val="23"/>
          <w:szCs w:val="23"/>
          <w:u w:val="single" w:color="000000"/>
        </w:rPr>
      </w:pPr>
      <w:r w:rsidRPr="00F87EDA">
        <w:rPr>
          <w:sz w:val="23"/>
          <w:szCs w:val="23"/>
          <w:u w:val="single" w:color="000000"/>
        </w:rPr>
        <w:t>Cokorda Rai Adi Pramartha, ST.MMSI.,Ph.D</w:t>
      </w:r>
      <w:r w:rsidRPr="00F87EDA">
        <w:rPr>
          <w:sz w:val="23"/>
          <w:szCs w:val="23"/>
          <w:u w:val="single" w:color="000000"/>
        </w:rPr>
        <w:t xml:space="preserve"> </w:t>
      </w:r>
    </w:p>
    <w:p w14:paraId="4CCDEFC5" w14:textId="5185D643" w:rsidR="0062553B" w:rsidRPr="00F87EDA" w:rsidRDefault="009F4B4C">
      <w:pPr>
        <w:spacing w:before="28"/>
        <w:ind w:left="6256" w:right="1269"/>
        <w:jc w:val="center"/>
        <w:rPr>
          <w:sz w:val="23"/>
          <w:szCs w:val="23"/>
        </w:rPr>
      </w:pPr>
      <w:r w:rsidRPr="00F87EDA">
        <w:rPr>
          <w:sz w:val="23"/>
          <w:szCs w:val="23"/>
        </w:rPr>
        <w:t xml:space="preserve">NIP. </w:t>
      </w:r>
      <w:r w:rsidR="00F87EDA" w:rsidRPr="00F87EDA">
        <w:rPr>
          <w:sz w:val="23"/>
          <w:szCs w:val="23"/>
        </w:rPr>
        <w:t>197806212006041002</w:t>
      </w:r>
    </w:p>
    <w:p w14:paraId="137445D1" w14:textId="77777777" w:rsidR="0062553B" w:rsidRPr="00F87EDA" w:rsidRDefault="0062553B">
      <w:pPr>
        <w:spacing w:before="8" w:line="180" w:lineRule="exact"/>
        <w:rPr>
          <w:sz w:val="19"/>
          <w:szCs w:val="19"/>
        </w:rPr>
      </w:pPr>
    </w:p>
    <w:p w14:paraId="6EA70FF5" w14:textId="77777777" w:rsidR="0062553B" w:rsidRPr="00F87EDA" w:rsidRDefault="0062553B">
      <w:pPr>
        <w:spacing w:line="200" w:lineRule="exact"/>
      </w:pPr>
    </w:p>
    <w:p w14:paraId="1A1C0A37" w14:textId="77777777" w:rsidR="0062553B" w:rsidRPr="00F87EDA" w:rsidRDefault="0062553B">
      <w:pPr>
        <w:spacing w:line="200" w:lineRule="exact"/>
      </w:pPr>
    </w:p>
    <w:p w14:paraId="40C09C26" w14:textId="77777777" w:rsidR="0062553B" w:rsidRPr="00F87EDA" w:rsidRDefault="0062553B">
      <w:pPr>
        <w:spacing w:line="200" w:lineRule="exact"/>
      </w:pPr>
    </w:p>
    <w:p w14:paraId="3833322D" w14:textId="77777777" w:rsidR="0062553B" w:rsidRPr="00F87EDA" w:rsidRDefault="0062553B">
      <w:pPr>
        <w:spacing w:line="200" w:lineRule="exact"/>
      </w:pPr>
    </w:p>
    <w:p w14:paraId="1F18B00E" w14:textId="77777777" w:rsidR="0062553B" w:rsidRPr="00F87EDA" w:rsidRDefault="0062553B">
      <w:pPr>
        <w:spacing w:line="200" w:lineRule="exact"/>
      </w:pPr>
    </w:p>
    <w:p w14:paraId="1126DC69" w14:textId="77777777" w:rsidR="0062553B" w:rsidRPr="00F87EDA" w:rsidRDefault="009F4B4C">
      <w:pPr>
        <w:ind w:left="1569"/>
        <w:rPr>
          <w:sz w:val="23"/>
          <w:szCs w:val="23"/>
        </w:rPr>
      </w:pPr>
      <w:r w:rsidRPr="00F87EDA">
        <w:rPr>
          <w:sz w:val="23"/>
          <w:szCs w:val="23"/>
        </w:rPr>
        <w:t xml:space="preserve">Komisi Seminar dan Tugas Akhir </w:t>
      </w:r>
      <w:r w:rsidR="0015516E" w:rsidRPr="00F87EDA">
        <w:rPr>
          <w:sz w:val="23"/>
          <w:szCs w:val="23"/>
        </w:rPr>
        <w:t>PS INFORMATIKA</w:t>
      </w:r>
      <w:r w:rsidRPr="00F87EDA">
        <w:rPr>
          <w:sz w:val="23"/>
          <w:szCs w:val="23"/>
        </w:rPr>
        <w:t xml:space="preserve"> FMIPA </w:t>
      </w:r>
      <w:r w:rsidRPr="00F87EDA">
        <w:rPr>
          <w:w w:val="101"/>
          <w:sz w:val="23"/>
          <w:szCs w:val="23"/>
        </w:rPr>
        <w:t>UNUD</w:t>
      </w:r>
    </w:p>
    <w:sectPr w:rsidR="0062553B" w:rsidRPr="00F87EDA">
      <w:type w:val="continuous"/>
      <w:pgSz w:w="12240" w:h="15840"/>
      <w:pgMar w:top="4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E80"/>
    <w:multiLevelType w:val="multilevel"/>
    <w:tmpl w:val="1D269AF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59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53B"/>
    <w:rsid w:val="0015516E"/>
    <w:rsid w:val="002D341F"/>
    <w:rsid w:val="00440209"/>
    <w:rsid w:val="005E6E73"/>
    <w:rsid w:val="0062553B"/>
    <w:rsid w:val="006761CB"/>
    <w:rsid w:val="00915D6F"/>
    <w:rsid w:val="00971AF0"/>
    <w:rsid w:val="009F4B4C"/>
    <w:rsid w:val="009F5302"/>
    <w:rsid w:val="009F7922"/>
    <w:rsid w:val="00A1577B"/>
    <w:rsid w:val="00A53636"/>
    <w:rsid w:val="00A807E6"/>
    <w:rsid w:val="00D878BD"/>
    <w:rsid w:val="00F8546C"/>
    <w:rsid w:val="00F87EDA"/>
    <w:rsid w:val="00F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079BE"/>
  <w15:docId w15:val="{44C811C3-CE6A-4665-988F-3090971B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5516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53636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if@unud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3</cp:revision>
  <dcterms:created xsi:type="dcterms:W3CDTF">2025-02-03T04:55:00Z</dcterms:created>
  <dcterms:modified xsi:type="dcterms:W3CDTF">2026-06-02T12:45:00Z</dcterms:modified>
</cp:coreProperties>
</file>