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BAEF" w14:textId="58955947" w:rsidR="00E41FFE" w:rsidRPr="00E91F12" w:rsidRDefault="00E41FFE" w:rsidP="00E41FFE">
      <w:pPr>
        <w:ind w:left="-729"/>
        <w:jc w:val="center"/>
        <w:rPr>
          <w:sz w:val="32"/>
          <w:szCs w:val="32"/>
          <w:lang w:val="sv-SE"/>
        </w:rPr>
      </w:pPr>
      <w:r w:rsidRPr="00E91F12">
        <w:rPr>
          <w:sz w:val="32"/>
          <w:szCs w:val="32"/>
          <w:lang w:val="sv-SE"/>
        </w:rPr>
        <w:t>KEMENTERIAN PENDIDIKAN</w:t>
      </w:r>
      <w:r>
        <w:rPr>
          <w:sz w:val="32"/>
          <w:szCs w:val="32"/>
          <w:lang w:val="sv-SE"/>
        </w:rPr>
        <w:t xml:space="preserve"> TINGGI, </w:t>
      </w:r>
    </w:p>
    <w:p w14:paraId="64FC2D60" w14:textId="77777777" w:rsidR="00E41FFE" w:rsidRPr="006D0CD0" w:rsidRDefault="00E41FFE" w:rsidP="00E41FFE">
      <w:pPr>
        <w:ind w:left="-329"/>
        <w:jc w:val="center"/>
        <w:rPr>
          <w:sz w:val="28"/>
          <w:szCs w:val="28"/>
          <w:lang w:val="sv-SE"/>
        </w:rPr>
      </w:pPr>
      <w:r>
        <w:rPr>
          <w:sz w:val="32"/>
          <w:szCs w:val="32"/>
          <w:lang w:val="sv-SE"/>
        </w:rPr>
        <w:t>SAINS</w:t>
      </w:r>
      <w:r w:rsidRPr="00E91F12">
        <w:rPr>
          <w:sz w:val="32"/>
          <w:szCs w:val="32"/>
          <w:lang w:val="sv-SE"/>
        </w:rPr>
        <w:t xml:space="preserve"> DAN TEKNOLOGI</w:t>
      </w:r>
    </w:p>
    <w:p w14:paraId="3965B1D0" w14:textId="77777777" w:rsidR="00E41FFE" w:rsidRPr="00A9532A" w:rsidRDefault="00E41FFE" w:rsidP="00E41FFE">
      <w:pPr>
        <w:ind w:left="-435" w:right="70"/>
        <w:jc w:val="center"/>
        <w:rPr>
          <w:lang w:val="sv-SE"/>
        </w:rPr>
      </w:pPr>
      <w:r w:rsidRPr="00A9532A">
        <w:rPr>
          <w:lang w:val="sv-SE"/>
        </w:rPr>
        <w:t>UNIVERSITAS UDAYANA</w:t>
      </w:r>
    </w:p>
    <w:p w14:paraId="0D634EA9" w14:textId="77777777" w:rsidR="00E41FFE" w:rsidRPr="00A9532A" w:rsidRDefault="00E41FFE" w:rsidP="00E41FFE">
      <w:pPr>
        <w:ind w:left="-612" w:right="34"/>
        <w:jc w:val="center"/>
        <w:rPr>
          <w:lang w:val="sv-SE"/>
        </w:rPr>
      </w:pPr>
      <w:r w:rsidRPr="00A9532A">
        <w:rPr>
          <w:lang w:val="sv-SE"/>
        </w:rPr>
        <w:t xml:space="preserve">    FAKULTAS MATEMATIKA DAN ILMU PENGETAHUAN ALAM</w:t>
      </w:r>
    </w:p>
    <w:p w14:paraId="35CD518F" w14:textId="77777777" w:rsidR="00E41FFE" w:rsidRPr="00A9532A" w:rsidRDefault="00E41FFE" w:rsidP="00E41FFE">
      <w:pPr>
        <w:ind w:left="-435"/>
        <w:jc w:val="center"/>
        <w:rPr>
          <w:b/>
          <w:bCs/>
          <w:lang w:val="sv-SE"/>
        </w:rPr>
      </w:pPr>
      <w:r w:rsidRPr="00A9532A">
        <w:rPr>
          <w:b/>
          <w:bCs/>
          <w:lang w:val="sv-SE"/>
        </w:rPr>
        <w:t>PROGRAM STUDI INFORMATIKA</w:t>
      </w:r>
    </w:p>
    <w:p w14:paraId="0BFC0AA4" w14:textId="5F30F3FE" w:rsidR="00E41FFE" w:rsidRPr="004D7C9E" w:rsidRDefault="00E41FFE" w:rsidP="00E41FFE">
      <w:pPr>
        <w:pStyle w:val="NoSpacing"/>
        <w:ind w:firstLine="720"/>
        <w:jc w:val="center"/>
        <w:rPr>
          <w:rFonts w:ascii="Times New Roman" w:hAnsi="Times New Roman"/>
          <w:sz w:val="24"/>
          <w:szCs w:val="24"/>
        </w:rPr>
      </w:pPr>
      <w:r w:rsidRPr="004D7C9E">
        <w:rPr>
          <w:rFonts w:ascii="Times New Roman" w:hAnsi="Times New Roman"/>
          <w:sz w:val="24"/>
          <w:szCs w:val="24"/>
        </w:rPr>
        <w:t xml:space="preserve">Alamat : Jalan Raya Kampus </w:t>
      </w:r>
      <w:r>
        <w:rPr>
          <w:rFonts w:ascii="Times New Roman" w:hAnsi="Times New Roman"/>
          <w:sz w:val="24"/>
          <w:szCs w:val="24"/>
        </w:rPr>
        <w:t xml:space="preserve">PS Informatika, </w:t>
      </w:r>
      <w:r w:rsidRPr="004D7C9E">
        <w:rPr>
          <w:rFonts w:ascii="Times New Roman" w:hAnsi="Times New Roman"/>
          <w:sz w:val="24"/>
          <w:szCs w:val="24"/>
        </w:rPr>
        <w:t>Jimbaran, Badung-Bali</w:t>
      </w:r>
    </w:p>
    <w:p w14:paraId="0667EC73" w14:textId="77777777" w:rsidR="00E968DB" w:rsidRDefault="00E41FFE" w:rsidP="00E41FFE">
      <w:pPr>
        <w:spacing w:before="9" w:line="160" w:lineRule="exact"/>
        <w:jc w:val="center"/>
        <w:rPr>
          <w:rStyle w:val="Hyperlink"/>
          <w:rFonts w:eastAsiaTheme="minorEastAsia"/>
        </w:rPr>
      </w:pPr>
      <w:r>
        <w:t>T</w:t>
      </w:r>
      <w:r w:rsidRPr="004D7C9E">
        <w:t>elepon/Fax: (0361) 703137,</w:t>
      </w:r>
      <w:r>
        <w:t xml:space="preserve"> </w:t>
      </w:r>
      <w:r w:rsidRPr="004D7C9E">
        <w:t xml:space="preserve"> Email: </w:t>
      </w:r>
      <w:hyperlink r:id="rId7" w:history="1">
        <w:r w:rsidRPr="001134CE">
          <w:rPr>
            <w:rStyle w:val="Hyperlink"/>
            <w:rFonts w:eastAsiaTheme="minorEastAsia"/>
          </w:rPr>
          <w:t>if@unud.ac.id</w:t>
        </w:r>
      </w:hyperlink>
    </w:p>
    <w:p w14:paraId="47786C79" w14:textId="0AE6F017" w:rsidR="00E41FFE" w:rsidRDefault="00E41FFE" w:rsidP="00E41FFE">
      <w:pPr>
        <w:spacing w:before="9" w:line="160" w:lineRule="exact"/>
        <w:rPr>
          <w:sz w:val="17"/>
          <w:szCs w:val="17"/>
        </w:rPr>
        <w:sectPr w:rsidR="00E41FFE" w:rsidSect="00065E2C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71E6402F" w14:textId="77777777" w:rsidR="00E968DB" w:rsidRDefault="001C6D73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1A0E6EB" wp14:editId="74C7A55A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1F61B0" wp14:editId="25F94894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47C5E" id="Group 5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">
                <v:shape id="Freeform 6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>
        <w:rPr>
          <w:w w:val="101"/>
          <w:sz w:val="23"/>
          <w:szCs w:val="23"/>
        </w:rPr>
        <w:t>Form-04</w:t>
      </w:r>
    </w:p>
    <w:p w14:paraId="2939504C" w14:textId="77777777" w:rsidR="00E968DB" w:rsidRDefault="001C6D73">
      <w:pPr>
        <w:spacing w:before="17" w:line="280" w:lineRule="exact"/>
        <w:rPr>
          <w:sz w:val="28"/>
          <w:szCs w:val="28"/>
        </w:rPr>
      </w:pPr>
      <w:r>
        <w:br w:type="column"/>
      </w:r>
    </w:p>
    <w:p w14:paraId="16CA4BF4" w14:textId="77777777" w:rsidR="00E968DB" w:rsidRDefault="001C6D73">
      <w:pPr>
        <w:spacing w:line="340" w:lineRule="atLeast"/>
        <w:ind w:right="3247" w:firstLine="462"/>
        <w:rPr>
          <w:sz w:val="27"/>
          <w:szCs w:val="27"/>
        </w:rPr>
        <w:sectPr w:rsidR="00E968DB" w:rsidSect="00065E2C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2282"/>
            <w:col w:w="6985"/>
          </w:cols>
        </w:sectPr>
      </w:pPr>
      <w:r>
        <w:rPr>
          <w:b/>
          <w:sz w:val="27"/>
          <w:szCs w:val="27"/>
        </w:rPr>
        <w:t>UJIAN</w:t>
      </w:r>
      <w:r>
        <w:rPr>
          <w:b/>
          <w:spacing w:val="9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 xml:space="preserve">AKHIR </w:t>
      </w:r>
      <w:r>
        <w:rPr>
          <w:b/>
          <w:sz w:val="27"/>
          <w:szCs w:val="27"/>
        </w:rPr>
        <w:t>REKAPITULASI</w:t>
      </w:r>
      <w:r>
        <w:rPr>
          <w:b/>
          <w:spacing w:val="22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PENILAIAN</w:t>
      </w:r>
    </w:p>
    <w:p w14:paraId="69D08909" w14:textId="77777777" w:rsidR="00E968DB" w:rsidRDefault="00E968DB">
      <w:pPr>
        <w:spacing w:before="11" w:line="280" w:lineRule="exact"/>
        <w:rPr>
          <w:sz w:val="28"/>
          <w:szCs w:val="28"/>
        </w:rPr>
      </w:pPr>
    </w:p>
    <w:p w14:paraId="0025FD5C" w14:textId="2093B323" w:rsidR="00E968DB" w:rsidRDefault="001C6D73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 xml:space="preserve">Mahasiswa        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>
        <w:rPr>
          <w:spacing w:val="5"/>
          <w:sz w:val="23"/>
          <w:szCs w:val="23"/>
        </w:rPr>
        <w:t>Ida Bagus Gede Basudewa Weda</w:t>
      </w:r>
    </w:p>
    <w:p w14:paraId="4C7552CA" w14:textId="0D918F0B" w:rsidR="00E968DB" w:rsidRDefault="001C6D73" w:rsidP="001C6D73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  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>
        <w:rPr>
          <w:spacing w:val="5"/>
          <w:sz w:val="23"/>
          <w:szCs w:val="23"/>
        </w:rPr>
        <w:t>2208561077</w:t>
      </w:r>
    </w:p>
    <w:p w14:paraId="500F10FD" w14:textId="77777777" w:rsidR="00E22CA0" w:rsidRDefault="001C6D73">
      <w:pPr>
        <w:spacing w:before="28"/>
        <w:ind w:left="114"/>
        <w:rPr>
          <w:spacing w:val="5"/>
          <w:sz w:val="23"/>
          <w:szCs w:val="23"/>
        </w:rPr>
      </w:pPr>
      <w:r>
        <w:rPr>
          <w:sz w:val="23"/>
          <w:szCs w:val="23"/>
        </w:rPr>
        <w:t>Judul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 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 w:rsidRPr="00E22CA0">
        <w:rPr>
          <w:spacing w:val="5"/>
          <w:sz w:val="23"/>
          <w:szCs w:val="23"/>
        </w:rPr>
        <w:t>IMPLEMENTASI VARIATIONAL AUTOENCODER DAN</w:t>
      </w:r>
    </w:p>
    <w:p w14:paraId="4BF5FB35" w14:textId="589E682B" w:rsidR="00E968DB" w:rsidRDefault="00E22CA0" w:rsidP="00E22CA0">
      <w:pPr>
        <w:spacing w:before="28"/>
        <w:ind w:left="2604"/>
        <w:rPr>
          <w:sz w:val="23"/>
          <w:szCs w:val="23"/>
        </w:rPr>
      </w:pPr>
      <w:r w:rsidRPr="00E22CA0">
        <w:rPr>
          <w:spacing w:val="5"/>
          <w:sz w:val="23"/>
          <w:szCs w:val="23"/>
        </w:rPr>
        <w:t>REGULARIZED SINGULAR VALUE DECOMPOSITION PADA SISTEM REKOMENDASI FILM</w:t>
      </w:r>
    </w:p>
    <w:p w14:paraId="36B2F0BA" w14:textId="77777777" w:rsidR="001C6D73" w:rsidRDefault="001C6D73" w:rsidP="001C6D73">
      <w:pPr>
        <w:spacing w:before="28" w:line="265" w:lineRule="auto"/>
        <w:ind w:left="114" w:right="1854"/>
        <w:rPr>
          <w:sz w:val="23"/>
          <w:szCs w:val="23"/>
        </w:rPr>
      </w:pPr>
    </w:p>
    <w:p w14:paraId="09C9EC8F" w14:textId="23BE9737" w:rsidR="00E968DB" w:rsidRDefault="001C6D73" w:rsidP="001C6D73">
      <w:pPr>
        <w:spacing w:before="28" w:line="265" w:lineRule="auto"/>
        <w:ind w:left="114" w:right="1854"/>
        <w:rPr>
          <w:sz w:val="23"/>
          <w:szCs w:val="23"/>
        </w:rPr>
      </w:pPr>
      <w:r>
        <w:rPr>
          <w:sz w:val="23"/>
          <w:szCs w:val="23"/>
        </w:rPr>
        <w:t>Pembimbing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 xml:space="preserve">I             </w:t>
      </w:r>
      <w:r>
        <w:rPr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 w:rsidRPr="00E22CA0">
        <w:rPr>
          <w:spacing w:val="5"/>
          <w:sz w:val="23"/>
          <w:szCs w:val="23"/>
        </w:rPr>
        <w:t>Dr. Ir. Ngurah Agus Sanjaya ER, S.Kom., M.Kom.</w:t>
      </w:r>
    </w:p>
    <w:p w14:paraId="6093B4B9" w14:textId="74EAB183" w:rsidR="00E968DB" w:rsidRDefault="001C6D73">
      <w:pPr>
        <w:spacing w:before="1" w:line="265" w:lineRule="auto"/>
        <w:ind w:left="114" w:right="3348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E22CA0">
        <w:rPr>
          <w:sz w:val="23"/>
          <w:szCs w:val="23"/>
        </w:rPr>
        <w:t>Juni</w:t>
      </w:r>
      <w:r>
        <w:rPr>
          <w:spacing w:val="11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20</w:t>
      </w:r>
      <w:r w:rsidR="00E22CA0">
        <w:rPr>
          <w:w w:val="101"/>
          <w:sz w:val="23"/>
          <w:szCs w:val="23"/>
        </w:rPr>
        <w:t>26</w:t>
      </w:r>
    </w:p>
    <w:p w14:paraId="1D88FB2B" w14:textId="6FC32B0A" w:rsidR="00E968DB" w:rsidRDefault="001C6D73">
      <w:pPr>
        <w:spacing w:before="1"/>
        <w:ind w:left="114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  </w:t>
      </w:r>
      <w:r>
        <w:rPr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E22CA0">
        <w:rPr>
          <w:sz w:val="23"/>
          <w:szCs w:val="23"/>
        </w:rPr>
        <w:t>10</w:t>
      </w:r>
      <w:r>
        <w:rPr>
          <w:sz w:val="23"/>
          <w:szCs w:val="23"/>
        </w:rPr>
        <w:t>:</w:t>
      </w:r>
      <w:r w:rsidR="00E22CA0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</w:t>
      </w:r>
      <w:r w:rsidR="00E22CA0">
        <w:rPr>
          <w:w w:val="101"/>
          <w:sz w:val="23"/>
          <w:szCs w:val="23"/>
        </w:rPr>
        <w:t>2</w:t>
      </w:r>
      <w:r>
        <w:rPr>
          <w:w w:val="101"/>
          <w:sz w:val="23"/>
          <w:szCs w:val="23"/>
        </w:rPr>
        <w:t>:</w:t>
      </w:r>
      <w:r w:rsidR="00E22CA0">
        <w:rPr>
          <w:w w:val="101"/>
          <w:sz w:val="23"/>
          <w:szCs w:val="23"/>
        </w:rPr>
        <w:t>00</w:t>
      </w:r>
    </w:p>
    <w:p w14:paraId="2B1871EB" w14:textId="4E827DF3" w:rsidR="00E968DB" w:rsidRDefault="001C6D73">
      <w:pPr>
        <w:spacing w:before="28" w:line="26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   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:   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Sidang</w:t>
      </w:r>
      <w:r>
        <w:rPr>
          <w:spacing w:val="7"/>
          <w:position w:val="-1"/>
          <w:sz w:val="23"/>
          <w:szCs w:val="23"/>
        </w:rPr>
        <w:t xml:space="preserve"> </w:t>
      </w:r>
      <w:r w:rsidR="00E22CA0">
        <w:rPr>
          <w:w w:val="101"/>
          <w:position w:val="-1"/>
          <w:sz w:val="23"/>
          <w:szCs w:val="23"/>
        </w:rPr>
        <w:t>1.1</w:t>
      </w:r>
    </w:p>
    <w:p w14:paraId="63D72148" w14:textId="77777777" w:rsidR="00E968DB" w:rsidRDefault="00E968DB">
      <w:pPr>
        <w:spacing w:before="1" w:line="100" w:lineRule="exact"/>
        <w:rPr>
          <w:sz w:val="11"/>
          <w:szCs w:val="11"/>
        </w:rPr>
      </w:pPr>
    </w:p>
    <w:p w14:paraId="4F24A9FC" w14:textId="77777777" w:rsidR="00E968DB" w:rsidRDefault="00E968DB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4986"/>
        <w:gridCol w:w="1994"/>
        <w:gridCol w:w="997"/>
        <w:gridCol w:w="1496"/>
      </w:tblGrid>
      <w:tr w:rsidR="00E968DB" w14:paraId="336B03AF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A18CA" w14:textId="77777777" w:rsidR="00E968DB" w:rsidRDefault="001C6D73">
            <w:pPr>
              <w:spacing w:before="45"/>
              <w:ind w:left="45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5DAF8" w14:textId="77777777" w:rsidR="00E968DB" w:rsidRDefault="001C6D73">
            <w:pPr>
              <w:spacing w:before="45"/>
              <w:ind w:left="1751" w:right="1799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Nama</w:t>
            </w:r>
            <w:r>
              <w:rPr>
                <w:b/>
                <w:spacing w:val="7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Penilai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E30EA" w14:textId="77777777" w:rsidR="00E968DB" w:rsidRDefault="001C6D73">
            <w:pPr>
              <w:spacing w:before="45"/>
              <w:ind w:left="373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Kedudukan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74C2A" w14:textId="77777777" w:rsidR="00E968DB" w:rsidRDefault="001C6D73">
            <w:pPr>
              <w:spacing w:before="45"/>
              <w:ind w:left="226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1A1DB" w14:textId="77777777" w:rsidR="00E968DB" w:rsidRDefault="001C6D73">
            <w:pPr>
              <w:spacing w:before="45"/>
              <w:ind w:left="43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Paraf</w:t>
            </w:r>
          </w:p>
        </w:tc>
      </w:tr>
      <w:tr w:rsidR="00E968DB" w14:paraId="71630E85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92219" w14:textId="77777777" w:rsidR="00E968DB" w:rsidRDefault="001C6D73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DE488" w14:textId="0D5B9A5B" w:rsidR="00E968DB" w:rsidRDefault="00E22CA0">
            <w:pPr>
              <w:spacing w:before="45"/>
              <w:ind w:left="40"/>
              <w:rPr>
                <w:sz w:val="23"/>
                <w:szCs w:val="23"/>
              </w:rPr>
            </w:pPr>
            <w:r w:rsidRPr="00E22CA0">
              <w:rPr>
                <w:sz w:val="23"/>
                <w:szCs w:val="23"/>
              </w:rPr>
              <w:t>Dr. Ir. Ngurah Agus Sanjaya ER, S.Kom., M.Kom.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323C" w14:textId="77777777" w:rsidR="00E968DB" w:rsidRDefault="001C6D73">
            <w:pPr>
              <w:spacing w:before="45"/>
              <w:ind w:left="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Pembimbing</w:t>
            </w:r>
            <w:r>
              <w:rPr>
                <w:spacing w:val="13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I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5192A" w14:textId="77777777" w:rsidR="00E968DB" w:rsidRDefault="00E968DB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33347" w14:textId="77777777" w:rsidR="00E968DB" w:rsidRDefault="00E968DB"/>
        </w:tc>
      </w:tr>
      <w:tr w:rsidR="00E968DB" w14:paraId="67400AC4" w14:textId="77777777">
        <w:trPr>
          <w:trHeight w:hRule="exact" w:val="38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2A4C" w14:textId="3295E088" w:rsidR="00E968DB" w:rsidRDefault="00F02FBD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A89A4" w14:textId="1A6E60AE" w:rsidR="00E968DB" w:rsidRDefault="00E22CA0">
            <w:pPr>
              <w:spacing w:before="45"/>
              <w:ind w:left="40"/>
              <w:rPr>
                <w:sz w:val="23"/>
                <w:szCs w:val="23"/>
              </w:rPr>
            </w:pPr>
            <w:r w:rsidRPr="00E22CA0">
              <w:rPr>
                <w:sz w:val="23"/>
                <w:szCs w:val="23"/>
              </w:rPr>
              <w:t>Cokorda Rai Adi Pramartha, ST.MMSI.,Ph.D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F1EDC" w14:textId="77777777" w:rsidR="00E968DB" w:rsidRDefault="001C6D73">
            <w:pPr>
              <w:spacing w:before="45"/>
              <w:ind w:left="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Ketua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Penguji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FC64B" w14:textId="77777777" w:rsidR="00E968DB" w:rsidRDefault="00E968DB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72C6D" w14:textId="77777777" w:rsidR="00E968DB" w:rsidRDefault="00E968DB"/>
        </w:tc>
      </w:tr>
      <w:tr w:rsidR="00E968DB" w14:paraId="163DE2B7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9F1BF" w14:textId="62289ADE" w:rsidR="00E968DB" w:rsidRDefault="00F02FBD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BFF7C" w14:textId="7C6DA579" w:rsidR="00E968DB" w:rsidRDefault="00E22CA0">
            <w:pPr>
              <w:spacing w:before="45"/>
              <w:ind w:left="40"/>
              <w:rPr>
                <w:sz w:val="23"/>
                <w:szCs w:val="23"/>
              </w:rPr>
            </w:pPr>
            <w:r w:rsidRPr="00E22CA0">
              <w:rPr>
                <w:sz w:val="23"/>
                <w:szCs w:val="23"/>
              </w:rPr>
              <w:t>Ir. Gst. Ayu Vida Mastrika Giri, S.Kom. M.Cs.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FC61" w14:textId="77777777" w:rsidR="00E968DB" w:rsidRDefault="001C6D73">
            <w:pPr>
              <w:spacing w:before="45"/>
              <w:ind w:left="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Sekretaris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Penguji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30842" w14:textId="77777777" w:rsidR="00E968DB" w:rsidRDefault="00E968DB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0788F" w14:textId="77777777" w:rsidR="00E968DB" w:rsidRDefault="00E968DB"/>
        </w:tc>
      </w:tr>
      <w:tr w:rsidR="00E968DB" w14:paraId="7CD7192A" w14:textId="77777777">
        <w:trPr>
          <w:trHeight w:hRule="exact" w:val="389"/>
        </w:trPr>
        <w:tc>
          <w:tcPr>
            <w:tcW w:w="74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916D8" w14:textId="77777777" w:rsidR="00E968DB" w:rsidRDefault="001C6D73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Total</w:t>
            </w:r>
            <w:r>
              <w:rPr>
                <w:b/>
                <w:spacing w:val="6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E5E79" w14:textId="77777777" w:rsidR="00E968DB" w:rsidRDefault="00E968DB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B0121" w14:textId="77777777" w:rsidR="00E968DB" w:rsidRDefault="00E968DB"/>
        </w:tc>
      </w:tr>
      <w:tr w:rsidR="00E968DB" w14:paraId="06E0858D" w14:textId="77777777">
        <w:trPr>
          <w:trHeight w:hRule="exact" w:val="389"/>
        </w:trPr>
        <w:tc>
          <w:tcPr>
            <w:tcW w:w="74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D59B7" w14:textId="77777777" w:rsidR="00E968DB" w:rsidRDefault="001C6D73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Rata-rata</w:t>
            </w:r>
            <w:r>
              <w:rPr>
                <w:b/>
                <w:spacing w:val="11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Nilai</w:t>
            </w:r>
            <w:r>
              <w:rPr>
                <w:b/>
                <w:spacing w:val="6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(RN)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AC41" w14:textId="77777777" w:rsidR="00E968DB" w:rsidRDefault="00E968DB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80D3C" w14:textId="77777777" w:rsidR="00E968DB" w:rsidRDefault="00E968DB"/>
        </w:tc>
      </w:tr>
    </w:tbl>
    <w:p w14:paraId="6E702206" w14:textId="77777777" w:rsidR="00E968DB" w:rsidRDefault="00E968DB">
      <w:pPr>
        <w:sectPr w:rsidR="00E968DB" w:rsidSect="00065E2C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5ED63C09" w14:textId="77777777" w:rsidR="00E968DB" w:rsidRDefault="001C6D73">
      <w:pPr>
        <w:spacing w:line="260" w:lineRule="exact"/>
        <w:ind w:left="114"/>
        <w:rPr>
          <w:sz w:val="23"/>
          <w:szCs w:val="23"/>
        </w:rPr>
      </w:pPr>
      <w:r>
        <w:rPr>
          <w:w w:val="101"/>
          <w:sz w:val="23"/>
          <w:szCs w:val="23"/>
        </w:rPr>
        <w:t>Keterangan</w:t>
      </w:r>
    </w:p>
    <w:p w14:paraId="5BCA08D9" w14:textId="77777777" w:rsidR="006207F6" w:rsidRPr="00E22CA0" w:rsidRDefault="001C6D73" w:rsidP="00E22CA0">
      <w:pPr>
        <w:pStyle w:val="ListParagraph"/>
        <w:numPr>
          <w:ilvl w:val="0"/>
          <w:numId w:val="5"/>
        </w:numPr>
        <w:spacing w:before="31"/>
        <w:ind w:left="567"/>
        <w:rPr>
          <w:sz w:val="23"/>
          <w:szCs w:val="23"/>
        </w:rPr>
      </w:pPr>
      <w:r w:rsidRPr="00E22CA0">
        <w:rPr>
          <w:position w:val="1"/>
          <w:sz w:val="23"/>
          <w:szCs w:val="23"/>
        </w:rPr>
        <w:t>RN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&gt;=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80,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Nilai</w:t>
      </w:r>
      <w:r w:rsidRPr="00E22CA0">
        <w:rPr>
          <w:spacing w:val="6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Tugas</w:t>
      </w:r>
      <w:r w:rsidRPr="00E22CA0">
        <w:rPr>
          <w:spacing w:val="7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Akhir</w:t>
      </w:r>
      <w:r w:rsidRPr="00E22CA0">
        <w:rPr>
          <w:spacing w:val="6"/>
          <w:position w:val="1"/>
          <w:sz w:val="23"/>
          <w:szCs w:val="23"/>
        </w:rPr>
        <w:t xml:space="preserve"> </w:t>
      </w:r>
      <w:r w:rsidRPr="00E22CA0">
        <w:rPr>
          <w:w w:val="101"/>
          <w:position w:val="1"/>
          <w:sz w:val="23"/>
          <w:szCs w:val="23"/>
        </w:rPr>
        <w:t>A</w:t>
      </w:r>
    </w:p>
    <w:p w14:paraId="70C25607" w14:textId="77777777" w:rsidR="006207F6" w:rsidRPr="00E22CA0" w:rsidRDefault="001C6D73" w:rsidP="00E22CA0">
      <w:pPr>
        <w:pStyle w:val="ListParagraph"/>
        <w:numPr>
          <w:ilvl w:val="0"/>
          <w:numId w:val="5"/>
        </w:numPr>
        <w:spacing w:before="31"/>
        <w:ind w:left="567"/>
        <w:rPr>
          <w:sz w:val="23"/>
          <w:szCs w:val="23"/>
        </w:rPr>
      </w:pPr>
      <w:r w:rsidRPr="00E22CA0">
        <w:rPr>
          <w:position w:val="1"/>
          <w:sz w:val="23"/>
          <w:szCs w:val="23"/>
        </w:rPr>
        <w:t>Jika</w:t>
      </w:r>
      <w:r w:rsidRPr="00E22CA0">
        <w:rPr>
          <w:spacing w:val="5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70</w:t>
      </w:r>
      <w:r w:rsidRPr="00E22CA0">
        <w:rPr>
          <w:spacing w:val="3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&lt;=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RN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&lt;</w:t>
      </w:r>
      <w:r w:rsidRPr="00E22CA0">
        <w:rPr>
          <w:spacing w:val="2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80,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Nilai</w:t>
      </w:r>
      <w:r w:rsidRPr="00E22CA0">
        <w:rPr>
          <w:spacing w:val="6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Tugas</w:t>
      </w:r>
      <w:r w:rsidRPr="00E22CA0">
        <w:rPr>
          <w:spacing w:val="7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Akhir</w:t>
      </w:r>
      <w:r w:rsidRPr="00E22CA0">
        <w:rPr>
          <w:spacing w:val="6"/>
          <w:position w:val="1"/>
          <w:sz w:val="23"/>
          <w:szCs w:val="23"/>
        </w:rPr>
        <w:t xml:space="preserve"> </w:t>
      </w:r>
      <w:r w:rsidRPr="00E22CA0">
        <w:rPr>
          <w:w w:val="101"/>
          <w:position w:val="1"/>
          <w:sz w:val="23"/>
          <w:szCs w:val="23"/>
        </w:rPr>
        <w:t>B</w:t>
      </w:r>
      <w:r w:rsidR="006207F6" w:rsidRPr="00E22CA0">
        <w:rPr>
          <w:w w:val="101"/>
          <w:position w:val="1"/>
          <w:sz w:val="23"/>
          <w:szCs w:val="23"/>
        </w:rPr>
        <w:t>+</w:t>
      </w:r>
    </w:p>
    <w:p w14:paraId="6A6B4BA4" w14:textId="77777777" w:rsidR="006207F6" w:rsidRPr="00E22CA0" w:rsidRDefault="006207F6" w:rsidP="00E22CA0">
      <w:pPr>
        <w:pStyle w:val="ListParagraph"/>
        <w:numPr>
          <w:ilvl w:val="0"/>
          <w:numId w:val="5"/>
        </w:numPr>
        <w:spacing w:before="31"/>
        <w:ind w:left="567"/>
        <w:rPr>
          <w:sz w:val="23"/>
          <w:szCs w:val="23"/>
        </w:rPr>
      </w:pPr>
      <w:r w:rsidRPr="00E22CA0">
        <w:rPr>
          <w:sz w:val="23"/>
          <w:szCs w:val="23"/>
        </w:rPr>
        <w:t>Jika 65 &lt;= RN &lt; 70, Nilai Tugas Akhir B</w:t>
      </w:r>
    </w:p>
    <w:p w14:paraId="3141D195" w14:textId="77777777" w:rsidR="00E968DB" w:rsidRPr="00E22CA0" w:rsidRDefault="001C6D73" w:rsidP="00E22CA0">
      <w:pPr>
        <w:pStyle w:val="ListParagraph"/>
        <w:numPr>
          <w:ilvl w:val="0"/>
          <w:numId w:val="5"/>
        </w:numPr>
        <w:spacing w:before="31"/>
        <w:ind w:left="567"/>
        <w:rPr>
          <w:sz w:val="23"/>
          <w:szCs w:val="23"/>
        </w:rPr>
      </w:pPr>
      <w:r w:rsidRPr="00E22CA0">
        <w:rPr>
          <w:position w:val="1"/>
          <w:sz w:val="23"/>
          <w:szCs w:val="23"/>
        </w:rPr>
        <w:t>Jika</w:t>
      </w:r>
      <w:r w:rsidRPr="00E22CA0">
        <w:rPr>
          <w:spacing w:val="5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RN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&lt;</w:t>
      </w:r>
      <w:r w:rsidRPr="00E22CA0">
        <w:rPr>
          <w:spacing w:val="2"/>
          <w:position w:val="1"/>
          <w:sz w:val="23"/>
          <w:szCs w:val="23"/>
        </w:rPr>
        <w:t xml:space="preserve"> </w:t>
      </w:r>
      <w:r w:rsidR="006207F6" w:rsidRPr="00E22CA0">
        <w:rPr>
          <w:position w:val="1"/>
          <w:sz w:val="23"/>
          <w:szCs w:val="23"/>
        </w:rPr>
        <w:t>65</w:t>
      </w:r>
      <w:r w:rsidRPr="00E22CA0">
        <w:rPr>
          <w:position w:val="1"/>
          <w:sz w:val="23"/>
          <w:szCs w:val="23"/>
        </w:rPr>
        <w:t>,</w:t>
      </w:r>
      <w:r w:rsidRPr="00E22CA0">
        <w:rPr>
          <w:spacing w:val="4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Mengulang</w:t>
      </w:r>
      <w:r w:rsidRPr="00E22CA0">
        <w:rPr>
          <w:spacing w:val="11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Ujian</w:t>
      </w:r>
      <w:r w:rsidRPr="00E22CA0">
        <w:rPr>
          <w:spacing w:val="6"/>
          <w:position w:val="1"/>
          <w:sz w:val="23"/>
          <w:szCs w:val="23"/>
        </w:rPr>
        <w:t xml:space="preserve"> </w:t>
      </w:r>
      <w:r w:rsidRPr="00E22CA0">
        <w:rPr>
          <w:position w:val="1"/>
          <w:sz w:val="23"/>
          <w:szCs w:val="23"/>
        </w:rPr>
        <w:t>Tugas</w:t>
      </w:r>
      <w:r w:rsidRPr="00E22CA0">
        <w:rPr>
          <w:spacing w:val="7"/>
          <w:position w:val="1"/>
          <w:sz w:val="23"/>
          <w:szCs w:val="23"/>
        </w:rPr>
        <w:t xml:space="preserve"> </w:t>
      </w:r>
      <w:r w:rsidR="006207F6" w:rsidRPr="00E22CA0">
        <w:rPr>
          <w:spacing w:val="7"/>
          <w:position w:val="1"/>
          <w:sz w:val="23"/>
          <w:szCs w:val="23"/>
        </w:rPr>
        <w:t>a</w:t>
      </w:r>
      <w:r w:rsidRPr="00E22CA0">
        <w:rPr>
          <w:w w:val="101"/>
          <w:position w:val="1"/>
          <w:sz w:val="23"/>
          <w:szCs w:val="23"/>
        </w:rPr>
        <w:t>khir</w:t>
      </w:r>
    </w:p>
    <w:p w14:paraId="45121666" w14:textId="77777777" w:rsidR="00E968DB" w:rsidRDefault="001C6D73">
      <w:pPr>
        <w:spacing w:before="7" w:line="160" w:lineRule="exact"/>
        <w:rPr>
          <w:sz w:val="16"/>
          <w:szCs w:val="16"/>
        </w:rPr>
      </w:pPr>
      <w:r>
        <w:br w:type="column"/>
      </w:r>
    </w:p>
    <w:p w14:paraId="61F215A7" w14:textId="77777777" w:rsidR="00E968DB" w:rsidRDefault="00E968DB">
      <w:pPr>
        <w:spacing w:line="200" w:lineRule="exact"/>
      </w:pPr>
    </w:p>
    <w:p w14:paraId="1F359644" w14:textId="77777777" w:rsidR="00E968DB" w:rsidRDefault="00E968DB">
      <w:pPr>
        <w:spacing w:line="200" w:lineRule="exact"/>
      </w:pPr>
    </w:p>
    <w:p w14:paraId="65D26613" w14:textId="77777777" w:rsidR="00E968DB" w:rsidRDefault="00E968DB">
      <w:pPr>
        <w:spacing w:line="200" w:lineRule="exact"/>
      </w:pPr>
    </w:p>
    <w:p w14:paraId="53A2C9A8" w14:textId="77777777" w:rsidR="00E968DB" w:rsidRDefault="00E968DB">
      <w:pPr>
        <w:spacing w:line="200" w:lineRule="exact"/>
      </w:pPr>
    </w:p>
    <w:p w14:paraId="271F1B4F" w14:textId="77777777" w:rsidR="00E968DB" w:rsidRDefault="00E968DB">
      <w:pPr>
        <w:spacing w:line="200" w:lineRule="exact"/>
      </w:pPr>
    </w:p>
    <w:p w14:paraId="6F67610A" w14:textId="6EF9CB94" w:rsidR="00E968DB" w:rsidRDefault="001C6D73">
      <w:pPr>
        <w:ind w:left="512" w:right="1388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E22CA0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E22CA0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E22CA0">
        <w:rPr>
          <w:w w:val="101"/>
          <w:sz w:val="23"/>
          <w:szCs w:val="23"/>
        </w:rPr>
        <w:t>26</w:t>
      </w:r>
    </w:p>
    <w:p w14:paraId="6C02B770" w14:textId="77777777" w:rsidR="00E968DB" w:rsidRDefault="001C6D73">
      <w:pPr>
        <w:spacing w:before="28"/>
        <w:ind w:left="610" w:right="1486"/>
        <w:jc w:val="center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Akhir</w:t>
      </w:r>
    </w:p>
    <w:p w14:paraId="3F4438CD" w14:textId="77777777" w:rsidR="00E968DB" w:rsidRDefault="001C6D73">
      <w:pPr>
        <w:spacing w:before="28"/>
        <w:ind w:left="1883" w:right="2759"/>
        <w:jc w:val="center"/>
        <w:rPr>
          <w:sz w:val="23"/>
          <w:szCs w:val="23"/>
        </w:rPr>
      </w:pPr>
      <w:r>
        <w:rPr>
          <w:w w:val="101"/>
          <w:sz w:val="23"/>
          <w:szCs w:val="23"/>
        </w:rPr>
        <w:t>Ketua,</w:t>
      </w:r>
    </w:p>
    <w:p w14:paraId="3743E6B7" w14:textId="77777777" w:rsidR="00E968DB" w:rsidRDefault="00E968DB">
      <w:pPr>
        <w:spacing w:before="6" w:line="100" w:lineRule="exact"/>
        <w:rPr>
          <w:sz w:val="10"/>
          <w:szCs w:val="10"/>
        </w:rPr>
      </w:pPr>
    </w:p>
    <w:p w14:paraId="42F6D6F1" w14:textId="77777777" w:rsidR="00E968DB" w:rsidRDefault="00E968DB">
      <w:pPr>
        <w:spacing w:line="200" w:lineRule="exact"/>
      </w:pPr>
    </w:p>
    <w:p w14:paraId="12A0BAF0" w14:textId="77777777" w:rsidR="00E968DB" w:rsidRDefault="00E968DB">
      <w:pPr>
        <w:spacing w:line="200" w:lineRule="exact"/>
      </w:pPr>
    </w:p>
    <w:p w14:paraId="3B30456E" w14:textId="77777777" w:rsidR="00E968DB" w:rsidRDefault="00E968DB">
      <w:pPr>
        <w:spacing w:line="200" w:lineRule="exact"/>
      </w:pPr>
    </w:p>
    <w:p w14:paraId="45E4684C" w14:textId="77777777" w:rsidR="00E968DB" w:rsidRDefault="00E968DB">
      <w:pPr>
        <w:spacing w:line="200" w:lineRule="exact"/>
      </w:pPr>
    </w:p>
    <w:p w14:paraId="6682158E" w14:textId="1A0D14FF" w:rsidR="00E968DB" w:rsidRDefault="00002B97">
      <w:pPr>
        <w:ind w:left="-40" w:right="836"/>
        <w:jc w:val="center"/>
        <w:rPr>
          <w:sz w:val="23"/>
          <w:szCs w:val="23"/>
        </w:rPr>
      </w:pPr>
      <w:r>
        <w:rPr>
          <w:sz w:val="23"/>
          <w:szCs w:val="23"/>
          <w:u w:val="single" w:color="000000"/>
        </w:rPr>
        <w:t xml:space="preserve">Ir. </w:t>
      </w:r>
      <w:r w:rsidR="001C6D73">
        <w:rPr>
          <w:sz w:val="23"/>
          <w:szCs w:val="23"/>
          <w:u w:val="single" w:color="000000"/>
        </w:rPr>
        <w:t>I</w:t>
      </w:r>
      <w:r w:rsidR="001C6D73">
        <w:rPr>
          <w:spacing w:val="1"/>
          <w:sz w:val="23"/>
          <w:szCs w:val="23"/>
          <w:u w:val="single" w:color="000000"/>
        </w:rPr>
        <w:t xml:space="preserve"> </w:t>
      </w:r>
      <w:r w:rsidR="001C6D73">
        <w:rPr>
          <w:sz w:val="23"/>
          <w:szCs w:val="23"/>
          <w:u w:val="single" w:color="000000"/>
        </w:rPr>
        <w:t>Gusti</w:t>
      </w:r>
      <w:r w:rsidR="001C6D73">
        <w:rPr>
          <w:spacing w:val="6"/>
          <w:sz w:val="23"/>
          <w:szCs w:val="23"/>
          <w:u w:val="single" w:color="000000"/>
        </w:rPr>
        <w:t xml:space="preserve"> </w:t>
      </w:r>
      <w:r w:rsidR="001C6D73">
        <w:rPr>
          <w:sz w:val="23"/>
          <w:szCs w:val="23"/>
          <w:u w:val="single" w:color="000000"/>
        </w:rPr>
        <w:t>Ngurah</w:t>
      </w:r>
      <w:r w:rsidR="001C6D73">
        <w:rPr>
          <w:spacing w:val="7"/>
          <w:sz w:val="23"/>
          <w:szCs w:val="23"/>
          <w:u w:val="single" w:color="000000"/>
        </w:rPr>
        <w:t xml:space="preserve"> </w:t>
      </w:r>
      <w:r w:rsidR="001C6D73">
        <w:rPr>
          <w:sz w:val="23"/>
          <w:szCs w:val="23"/>
          <w:u w:val="single" w:color="000000"/>
        </w:rPr>
        <w:t>Anom</w:t>
      </w:r>
      <w:r w:rsidR="001C6D73">
        <w:rPr>
          <w:spacing w:val="6"/>
          <w:sz w:val="23"/>
          <w:szCs w:val="23"/>
          <w:u w:val="single" w:color="000000"/>
        </w:rPr>
        <w:t xml:space="preserve"> </w:t>
      </w:r>
      <w:r w:rsidR="001C6D73">
        <w:rPr>
          <w:sz w:val="23"/>
          <w:szCs w:val="23"/>
          <w:u w:val="single" w:color="000000"/>
        </w:rPr>
        <w:t>Cahyadi</w:t>
      </w:r>
      <w:r w:rsidR="001C6D73">
        <w:rPr>
          <w:spacing w:val="8"/>
          <w:sz w:val="23"/>
          <w:szCs w:val="23"/>
          <w:u w:val="single" w:color="000000"/>
        </w:rPr>
        <w:t xml:space="preserve"> </w:t>
      </w:r>
      <w:r w:rsidR="001C6D73">
        <w:rPr>
          <w:w w:val="101"/>
          <w:sz w:val="23"/>
          <w:szCs w:val="23"/>
          <w:u w:val="single" w:color="000000"/>
        </w:rPr>
        <w:t>Putra,S.T.,M.Cs</w:t>
      </w:r>
    </w:p>
    <w:p w14:paraId="2781E2A5" w14:textId="77777777" w:rsidR="00E968DB" w:rsidRDefault="001C6D73">
      <w:pPr>
        <w:spacing w:before="28" w:line="260" w:lineRule="exact"/>
        <w:ind w:left="892" w:right="1768"/>
        <w:jc w:val="center"/>
        <w:rPr>
          <w:sz w:val="23"/>
          <w:szCs w:val="23"/>
        </w:rPr>
        <w:sectPr w:rsidR="00E968DB" w:rsidSect="00065E2C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4604" w:space="261"/>
            <w:col w:w="5335"/>
          </w:cols>
        </w:sect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198403172019031005</w:t>
      </w:r>
    </w:p>
    <w:p w14:paraId="3CE0A9A9" w14:textId="77777777" w:rsidR="00E968DB" w:rsidRDefault="00E968DB">
      <w:pPr>
        <w:spacing w:before="11" w:line="280" w:lineRule="exact"/>
        <w:rPr>
          <w:sz w:val="28"/>
          <w:szCs w:val="28"/>
        </w:rPr>
      </w:pPr>
    </w:p>
    <w:p w14:paraId="11D98A72" w14:textId="77777777" w:rsidR="00E968DB" w:rsidRDefault="001C6D73">
      <w:pPr>
        <w:spacing w:before="33"/>
        <w:ind w:left="156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2B0235">
        <w:rPr>
          <w:sz w:val="23"/>
          <w:szCs w:val="23"/>
        </w:rPr>
        <w:t>PS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E968DB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AC80" w14:textId="77777777" w:rsidR="001B23A6" w:rsidRDefault="001B23A6" w:rsidP="00E41FFE">
      <w:r>
        <w:separator/>
      </w:r>
    </w:p>
  </w:endnote>
  <w:endnote w:type="continuationSeparator" w:id="0">
    <w:p w14:paraId="30FDE82A" w14:textId="77777777" w:rsidR="001B23A6" w:rsidRDefault="001B23A6" w:rsidP="00E41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5F4C" w14:textId="77777777" w:rsidR="001B23A6" w:rsidRDefault="001B23A6" w:rsidP="00E41FFE">
      <w:r>
        <w:separator/>
      </w:r>
    </w:p>
  </w:footnote>
  <w:footnote w:type="continuationSeparator" w:id="0">
    <w:p w14:paraId="66DC7D9D" w14:textId="77777777" w:rsidR="001B23A6" w:rsidRDefault="001B23A6" w:rsidP="00E41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pt;height:1pt;visibility:visible;mso-wrap-style:square" o:bullet="t">
        <v:imagedata r:id="rId1" o:title=""/>
      </v:shape>
    </w:pict>
  </w:numPicBullet>
  <w:abstractNum w:abstractNumId="0" w15:restartNumberingAfterBreak="0">
    <w:nsid w:val="07143A2F"/>
    <w:multiLevelType w:val="hybridMultilevel"/>
    <w:tmpl w:val="44DAE6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819A7"/>
    <w:multiLevelType w:val="hybridMultilevel"/>
    <w:tmpl w:val="A768B366"/>
    <w:lvl w:ilvl="0" w:tplc="38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2" w15:restartNumberingAfterBreak="0">
    <w:nsid w:val="3A0C0B30"/>
    <w:multiLevelType w:val="hybridMultilevel"/>
    <w:tmpl w:val="CDA48610"/>
    <w:lvl w:ilvl="0" w:tplc="B7D2AA54">
      <w:start w:val="1"/>
      <w:numFmt w:val="bullet"/>
      <w:lvlText w:val=""/>
      <w:lvlPicBulletId w:val="0"/>
      <w:lvlJc w:val="left"/>
      <w:pPr>
        <w:tabs>
          <w:tab w:val="num" w:pos="474"/>
        </w:tabs>
        <w:ind w:left="474" w:hanging="360"/>
      </w:pPr>
      <w:rPr>
        <w:rFonts w:ascii="Symbol" w:hAnsi="Symbol" w:hint="default"/>
      </w:rPr>
    </w:lvl>
    <w:lvl w:ilvl="1" w:tplc="F1340650" w:tentative="1">
      <w:start w:val="1"/>
      <w:numFmt w:val="bullet"/>
      <w:lvlText w:val=""/>
      <w:lvlJc w:val="left"/>
      <w:pPr>
        <w:tabs>
          <w:tab w:val="num" w:pos="1194"/>
        </w:tabs>
        <w:ind w:left="1194" w:hanging="360"/>
      </w:pPr>
      <w:rPr>
        <w:rFonts w:ascii="Symbol" w:hAnsi="Symbol" w:hint="default"/>
      </w:rPr>
    </w:lvl>
    <w:lvl w:ilvl="2" w:tplc="703894E6" w:tentative="1">
      <w:start w:val="1"/>
      <w:numFmt w:val="bullet"/>
      <w:lvlText w:val=""/>
      <w:lvlJc w:val="left"/>
      <w:pPr>
        <w:tabs>
          <w:tab w:val="num" w:pos="1914"/>
        </w:tabs>
        <w:ind w:left="1914" w:hanging="360"/>
      </w:pPr>
      <w:rPr>
        <w:rFonts w:ascii="Symbol" w:hAnsi="Symbol" w:hint="default"/>
      </w:rPr>
    </w:lvl>
    <w:lvl w:ilvl="3" w:tplc="CD528176" w:tentative="1">
      <w:start w:val="1"/>
      <w:numFmt w:val="bullet"/>
      <w:lvlText w:val=""/>
      <w:lvlJc w:val="left"/>
      <w:pPr>
        <w:tabs>
          <w:tab w:val="num" w:pos="2634"/>
        </w:tabs>
        <w:ind w:left="2634" w:hanging="360"/>
      </w:pPr>
      <w:rPr>
        <w:rFonts w:ascii="Symbol" w:hAnsi="Symbol" w:hint="default"/>
      </w:rPr>
    </w:lvl>
    <w:lvl w:ilvl="4" w:tplc="137CD136" w:tentative="1">
      <w:start w:val="1"/>
      <w:numFmt w:val="bullet"/>
      <w:lvlText w:val=""/>
      <w:lvlJc w:val="left"/>
      <w:pPr>
        <w:tabs>
          <w:tab w:val="num" w:pos="3354"/>
        </w:tabs>
        <w:ind w:left="3354" w:hanging="360"/>
      </w:pPr>
      <w:rPr>
        <w:rFonts w:ascii="Symbol" w:hAnsi="Symbol" w:hint="default"/>
      </w:rPr>
    </w:lvl>
    <w:lvl w:ilvl="5" w:tplc="9AE85724" w:tentative="1">
      <w:start w:val="1"/>
      <w:numFmt w:val="bullet"/>
      <w:lvlText w:val=""/>
      <w:lvlJc w:val="left"/>
      <w:pPr>
        <w:tabs>
          <w:tab w:val="num" w:pos="4074"/>
        </w:tabs>
        <w:ind w:left="4074" w:hanging="360"/>
      </w:pPr>
      <w:rPr>
        <w:rFonts w:ascii="Symbol" w:hAnsi="Symbol" w:hint="default"/>
      </w:rPr>
    </w:lvl>
    <w:lvl w:ilvl="6" w:tplc="79D66C02" w:tentative="1">
      <w:start w:val="1"/>
      <w:numFmt w:val="bullet"/>
      <w:lvlText w:val=""/>
      <w:lvlJc w:val="left"/>
      <w:pPr>
        <w:tabs>
          <w:tab w:val="num" w:pos="4794"/>
        </w:tabs>
        <w:ind w:left="4794" w:hanging="360"/>
      </w:pPr>
      <w:rPr>
        <w:rFonts w:ascii="Symbol" w:hAnsi="Symbol" w:hint="default"/>
      </w:rPr>
    </w:lvl>
    <w:lvl w:ilvl="7" w:tplc="2320E0D6" w:tentative="1">
      <w:start w:val="1"/>
      <w:numFmt w:val="bullet"/>
      <w:lvlText w:val=""/>
      <w:lvlJc w:val="left"/>
      <w:pPr>
        <w:tabs>
          <w:tab w:val="num" w:pos="5514"/>
        </w:tabs>
        <w:ind w:left="5514" w:hanging="360"/>
      </w:pPr>
      <w:rPr>
        <w:rFonts w:ascii="Symbol" w:hAnsi="Symbol" w:hint="default"/>
      </w:rPr>
    </w:lvl>
    <w:lvl w:ilvl="8" w:tplc="F52404D2" w:tentative="1">
      <w:start w:val="1"/>
      <w:numFmt w:val="bullet"/>
      <w:lvlText w:val=""/>
      <w:lvlJc w:val="left"/>
      <w:pPr>
        <w:tabs>
          <w:tab w:val="num" w:pos="6234"/>
        </w:tabs>
        <w:ind w:left="6234" w:hanging="360"/>
      </w:pPr>
      <w:rPr>
        <w:rFonts w:ascii="Symbol" w:hAnsi="Symbol" w:hint="default"/>
      </w:rPr>
    </w:lvl>
  </w:abstractNum>
  <w:abstractNum w:abstractNumId="3" w15:restartNumberingAfterBreak="0">
    <w:nsid w:val="3B560594"/>
    <w:multiLevelType w:val="multilevel"/>
    <w:tmpl w:val="383CE1E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895A23"/>
    <w:multiLevelType w:val="hybridMultilevel"/>
    <w:tmpl w:val="98A0A9EA"/>
    <w:lvl w:ilvl="0" w:tplc="188C22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8235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920D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9CDF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78B7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2AAF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445B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B042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4659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97523261">
    <w:abstractNumId w:val="3"/>
  </w:num>
  <w:num w:numId="2" w16cid:durableId="449587324">
    <w:abstractNumId w:val="4"/>
  </w:num>
  <w:num w:numId="3" w16cid:durableId="808935527">
    <w:abstractNumId w:val="2"/>
  </w:num>
  <w:num w:numId="4" w16cid:durableId="370543676">
    <w:abstractNumId w:val="1"/>
  </w:num>
  <w:num w:numId="5" w16cid:durableId="84544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DB"/>
    <w:rsid w:val="00002B97"/>
    <w:rsid w:val="0003219D"/>
    <w:rsid w:val="00065E2C"/>
    <w:rsid w:val="000827DF"/>
    <w:rsid w:val="001B23A6"/>
    <w:rsid w:val="001C6D73"/>
    <w:rsid w:val="002B0235"/>
    <w:rsid w:val="003832D1"/>
    <w:rsid w:val="006207F6"/>
    <w:rsid w:val="007213D1"/>
    <w:rsid w:val="007E20E2"/>
    <w:rsid w:val="00947047"/>
    <w:rsid w:val="009754CF"/>
    <w:rsid w:val="00A807E6"/>
    <w:rsid w:val="00C809FD"/>
    <w:rsid w:val="00E22CA0"/>
    <w:rsid w:val="00E41FFE"/>
    <w:rsid w:val="00E968DB"/>
    <w:rsid w:val="00F0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7054"/>
  <w15:docId w15:val="{A327E5D3-886D-4716-8897-CEB2F607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207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07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1F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FFE"/>
  </w:style>
  <w:style w:type="paragraph" w:styleId="Footer">
    <w:name w:val="footer"/>
    <w:basedOn w:val="Normal"/>
    <w:link w:val="FooterChar"/>
    <w:uiPriority w:val="99"/>
    <w:unhideWhenUsed/>
    <w:rsid w:val="00E41F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FFE"/>
  </w:style>
  <w:style w:type="paragraph" w:styleId="NoSpacing">
    <w:name w:val="No Spacing"/>
    <w:uiPriority w:val="1"/>
    <w:qFormat/>
    <w:rsid w:val="00E41FFE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if@unud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5</cp:revision>
  <dcterms:created xsi:type="dcterms:W3CDTF">2026-02-04T01:41:00Z</dcterms:created>
  <dcterms:modified xsi:type="dcterms:W3CDTF">2026-06-02T12:55:00Z</dcterms:modified>
</cp:coreProperties>
</file>