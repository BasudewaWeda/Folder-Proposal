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E254" w14:textId="41943EE1" w:rsidR="0045719D" w:rsidRPr="00E91F12" w:rsidRDefault="0045719D" w:rsidP="0045719D">
      <w:pPr>
        <w:ind w:left="-851" w:firstLine="1702"/>
        <w:jc w:val="center"/>
        <w:rPr>
          <w:sz w:val="32"/>
          <w:szCs w:val="32"/>
          <w:lang w:val="sv-SE"/>
        </w:rPr>
      </w:pPr>
      <w:r w:rsidRPr="00E91F12">
        <w:rPr>
          <w:sz w:val="32"/>
          <w:szCs w:val="32"/>
          <w:lang w:val="sv-SE"/>
        </w:rPr>
        <w:t>KEMENTERIAN PENDIDIKAN</w:t>
      </w:r>
      <w:r>
        <w:rPr>
          <w:sz w:val="32"/>
          <w:szCs w:val="32"/>
          <w:lang w:val="sv-SE"/>
        </w:rPr>
        <w:t xml:space="preserve"> TINGGI,</w:t>
      </w:r>
    </w:p>
    <w:p w14:paraId="75D86BC9" w14:textId="77777777" w:rsidR="0045719D" w:rsidRPr="006D0CD0" w:rsidRDefault="0045719D" w:rsidP="0045719D">
      <w:pPr>
        <w:ind w:left="-329" w:firstLine="896"/>
        <w:jc w:val="center"/>
        <w:rPr>
          <w:sz w:val="28"/>
          <w:szCs w:val="28"/>
          <w:lang w:val="sv-SE"/>
        </w:rPr>
      </w:pPr>
      <w:r>
        <w:rPr>
          <w:sz w:val="32"/>
          <w:szCs w:val="32"/>
          <w:lang w:val="sv-SE"/>
        </w:rPr>
        <w:t>SAINS</w:t>
      </w:r>
      <w:r w:rsidRPr="00E91F12">
        <w:rPr>
          <w:sz w:val="32"/>
          <w:szCs w:val="32"/>
          <w:lang w:val="sv-SE"/>
        </w:rPr>
        <w:t xml:space="preserve"> DAN TEKNOLOGI</w:t>
      </w:r>
    </w:p>
    <w:p w14:paraId="0AABE281" w14:textId="77777777" w:rsidR="0045719D" w:rsidRPr="00A9532A" w:rsidRDefault="0045719D" w:rsidP="0045719D">
      <w:pPr>
        <w:ind w:left="-435" w:right="70" w:firstLine="1002"/>
        <w:jc w:val="center"/>
        <w:rPr>
          <w:lang w:val="sv-SE"/>
        </w:rPr>
      </w:pPr>
      <w:r w:rsidRPr="00A9532A">
        <w:rPr>
          <w:lang w:val="sv-SE"/>
        </w:rPr>
        <w:t>UNIVERSITAS UDAYANA</w:t>
      </w:r>
    </w:p>
    <w:p w14:paraId="7F1D124D" w14:textId="6F3D1C38" w:rsidR="0045719D" w:rsidRPr="00A9532A" w:rsidRDefault="0045719D" w:rsidP="0045719D">
      <w:pPr>
        <w:ind w:left="-612" w:right="34" w:firstLine="1321"/>
        <w:jc w:val="center"/>
        <w:rPr>
          <w:lang w:val="sv-SE"/>
        </w:rPr>
      </w:pPr>
      <w:r w:rsidRPr="00A9532A">
        <w:rPr>
          <w:lang w:val="sv-SE"/>
        </w:rPr>
        <w:t>FAKULTAS MATEMATIKA DAN ILMU PENGETAHUAN ALAM</w:t>
      </w:r>
    </w:p>
    <w:p w14:paraId="195410F5" w14:textId="77777777" w:rsidR="0045719D" w:rsidRPr="00A9532A" w:rsidRDefault="0045719D" w:rsidP="0045719D">
      <w:pPr>
        <w:ind w:left="-435" w:firstLine="1002"/>
        <w:jc w:val="center"/>
        <w:rPr>
          <w:b/>
          <w:bCs/>
          <w:lang w:val="sv-SE"/>
        </w:rPr>
      </w:pPr>
      <w:r w:rsidRPr="00A9532A">
        <w:rPr>
          <w:b/>
          <w:bCs/>
          <w:lang w:val="sv-SE"/>
        </w:rPr>
        <w:t>PROGRAM STUDI INFORMATIKA</w:t>
      </w:r>
    </w:p>
    <w:p w14:paraId="491B3995" w14:textId="77777777" w:rsidR="0045719D" w:rsidRPr="004D7C9E" w:rsidRDefault="0045719D" w:rsidP="0045719D">
      <w:pPr>
        <w:pStyle w:val="NoSpacing"/>
        <w:ind w:firstLine="720"/>
        <w:jc w:val="center"/>
        <w:rPr>
          <w:rFonts w:ascii="Times New Roman" w:hAnsi="Times New Roman"/>
          <w:sz w:val="24"/>
          <w:szCs w:val="24"/>
        </w:rPr>
      </w:pPr>
      <w:proofErr w:type="gramStart"/>
      <w:r w:rsidRPr="004D7C9E">
        <w:rPr>
          <w:rFonts w:ascii="Times New Roman" w:hAnsi="Times New Roman"/>
          <w:sz w:val="24"/>
          <w:szCs w:val="24"/>
        </w:rPr>
        <w:t>Alamat :</w:t>
      </w:r>
      <w:proofErr w:type="gramEnd"/>
      <w:r w:rsidRPr="004D7C9E">
        <w:rPr>
          <w:rFonts w:ascii="Times New Roman" w:hAnsi="Times New Roman"/>
          <w:sz w:val="24"/>
          <w:szCs w:val="24"/>
        </w:rPr>
        <w:t xml:space="preserve"> Jalan Raya Kampus </w:t>
      </w:r>
      <w:r>
        <w:rPr>
          <w:rFonts w:ascii="Times New Roman" w:hAnsi="Times New Roman"/>
          <w:sz w:val="24"/>
          <w:szCs w:val="24"/>
        </w:rPr>
        <w:t xml:space="preserve">PS Informatika, </w:t>
      </w:r>
      <w:r w:rsidRPr="004D7C9E">
        <w:rPr>
          <w:rFonts w:ascii="Times New Roman" w:hAnsi="Times New Roman"/>
          <w:sz w:val="24"/>
          <w:szCs w:val="24"/>
        </w:rPr>
        <w:t>Jimbaran, Badung-Bali</w:t>
      </w:r>
    </w:p>
    <w:p w14:paraId="09CDBDBB" w14:textId="347CD3E9" w:rsidR="0045719D" w:rsidRDefault="0045719D" w:rsidP="0045719D">
      <w:pPr>
        <w:spacing w:before="9"/>
        <w:ind w:firstLine="851"/>
        <w:jc w:val="center"/>
        <w:rPr>
          <w:sz w:val="17"/>
          <w:szCs w:val="17"/>
        </w:rPr>
        <w:sectPr w:rsidR="0045719D" w:rsidSect="006144B1">
          <w:type w:val="continuous"/>
          <w:pgSz w:w="12240" w:h="15840"/>
          <w:pgMar w:top="420" w:right="1320" w:bottom="280" w:left="1020" w:header="720" w:footer="720" w:gutter="0"/>
          <w:cols w:space="720"/>
        </w:sectPr>
      </w:pPr>
      <w:proofErr w:type="spellStart"/>
      <w:r>
        <w:t>T</w:t>
      </w:r>
      <w:r w:rsidRPr="004D7C9E">
        <w:t>elepon</w:t>
      </w:r>
      <w:proofErr w:type="spellEnd"/>
      <w:r w:rsidRPr="004D7C9E">
        <w:t xml:space="preserve">/Fax: (0361) </w:t>
      </w:r>
      <w:proofErr w:type="gramStart"/>
      <w:r w:rsidRPr="004D7C9E">
        <w:t>703137,</w:t>
      </w:r>
      <w:r>
        <w:t xml:space="preserve"> </w:t>
      </w:r>
      <w:r w:rsidRPr="004D7C9E">
        <w:t xml:space="preserve"> Email</w:t>
      </w:r>
      <w:proofErr w:type="gramEnd"/>
      <w:r w:rsidRPr="004D7C9E">
        <w:t xml:space="preserve">: </w:t>
      </w:r>
      <w:hyperlink r:id="rId5" w:history="1">
        <w:r w:rsidRPr="001134CE">
          <w:rPr>
            <w:rStyle w:val="Hyperlink"/>
            <w:rFonts w:eastAsiaTheme="minorEastAsia"/>
          </w:rPr>
          <w:t>if@unud.ac.id</w:t>
        </w:r>
      </w:hyperlink>
    </w:p>
    <w:p w14:paraId="34F46841" w14:textId="075691E4" w:rsidR="00756B39" w:rsidRDefault="00756B39">
      <w:pPr>
        <w:spacing w:before="33"/>
        <w:ind w:left="114" w:right="-55"/>
        <w:rPr>
          <w:w w:val="101"/>
          <w:sz w:val="23"/>
          <w:szCs w:val="23"/>
        </w:rPr>
      </w:pPr>
    </w:p>
    <w:p w14:paraId="1F505DBB" w14:textId="3A45AF70" w:rsidR="000031A5" w:rsidRDefault="0045719D">
      <w:pPr>
        <w:spacing w:before="33"/>
        <w:ind w:left="114" w:right="-55"/>
        <w:rPr>
          <w:sz w:val="23"/>
          <w:szCs w:val="2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C3E0D21" wp14:editId="18CD2A54">
                <wp:simplePos x="0" y="0"/>
                <wp:positionH relativeFrom="page">
                  <wp:posOffset>720090</wp:posOffset>
                </wp:positionH>
                <wp:positionV relativeFrom="page">
                  <wp:posOffset>1533916</wp:posOffset>
                </wp:positionV>
                <wp:extent cx="6332220" cy="0"/>
                <wp:effectExtent l="5715" t="11430" r="5715" b="762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2220" cy="0"/>
                          <a:chOff x="1134" y="2133"/>
                          <a:chExt cx="9972" cy="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1134" y="2133"/>
                            <a:ext cx="9972" cy="0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9972"/>
                              <a:gd name="T2" fmla="+- 0 11106 1134"/>
                              <a:gd name="T3" fmla="*/ T2 w 99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72">
                                <a:moveTo>
                                  <a:pt x="0" y="0"/>
                                </a:moveTo>
                                <a:lnTo>
                                  <a:pt x="9972" y="0"/>
                                </a:lnTo>
                              </a:path>
                            </a:pathLst>
                          </a:custGeom>
                          <a:noFill/>
                          <a:ln w="72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D1A131" id="Group 2" o:spid="_x0000_s1026" style="position:absolute;margin-left:56.7pt;margin-top:120.8pt;width:498.6pt;height:0;z-index:-251658240;mso-position-horizontal-relative:page;mso-position-vertical-relative:page" coordorigin="1134,2133" coordsize="9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">
                <v:shape id="Freeform 3" o:spid="_x0000_s1027" style="position:absolute;left:1134;top:2133;width:9972;height:0;visibility:visible;mso-wrap-style:square;v-text-anchor:top" coordsize="9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" path="m,l9972,e" filled="f" strokeweight=".57pt">
                  <v:path arrowok="t" o:connecttype="custom" o:connectlocs="0,0;9972,0" o:connectangles="0,0"/>
                </v:shape>
                <w10:wrap anchorx="page" anchory="page"/>
              </v:group>
            </w:pict>
          </mc:Fallback>
        </mc:AlternateContent>
      </w:r>
      <w:r w:rsidR="009E3D32">
        <w:rPr>
          <w:noProof/>
        </w:rPr>
        <w:drawing>
          <wp:anchor distT="0" distB="0" distL="114300" distR="114300" simplePos="0" relativeHeight="251657216" behindDoc="1" locked="0" layoutInCell="1" allowOverlap="1" wp14:anchorId="4808C01F" wp14:editId="12BF3417">
            <wp:simplePos x="0" y="0"/>
            <wp:positionH relativeFrom="page">
              <wp:posOffset>784860</wp:posOffset>
            </wp:positionH>
            <wp:positionV relativeFrom="page">
              <wp:posOffset>360045</wp:posOffset>
            </wp:positionV>
            <wp:extent cx="812800" cy="812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2899C9" w14:textId="77777777" w:rsidR="000031A5" w:rsidRDefault="00902F8C">
      <w:pPr>
        <w:spacing w:before="6" w:line="120" w:lineRule="exact"/>
        <w:rPr>
          <w:sz w:val="12"/>
          <w:szCs w:val="12"/>
        </w:rPr>
      </w:pPr>
      <w:r>
        <w:br w:type="column"/>
      </w:r>
    </w:p>
    <w:p w14:paraId="55A09F77" w14:textId="77777777" w:rsidR="000031A5" w:rsidRDefault="000031A5">
      <w:pPr>
        <w:spacing w:line="200" w:lineRule="exact"/>
      </w:pPr>
    </w:p>
    <w:p w14:paraId="0E128435" w14:textId="77777777" w:rsidR="00756B39" w:rsidRDefault="00756B39">
      <w:pPr>
        <w:spacing w:line="300" w:lineRule="exact"/>
        <w:rPr>
          <w:b/>
          <w:position w:val="-1"/>
          <w:sz w:val="27"/>
          <w:szCs w:val="27"/>
        </w:rPr>
      </w:pPr>
    </w:p>
    <w:p w14:paraId="77668EE9" w14:textId="77777777" w:rsidR="000031A5" w:rsidRDefault="00756B39">
      <w:pPr>
        <w:spacing w:line="300" w:lineRule="exact"/>
        <w:rPr>
          <w:sz w:val="27"/>
          <w:szCs w:val="27"/>
        </w:rPr>
        <w:sectPr w:rsidR="000031A5" w:rsidSect="006144B1">
          <w:type w:val="continuous"/>
          <w:pgSz w:w="12240" w:h="15840"/>
          <w:pgMar w:top="420" w:right="1320" w:bottom="280" w:left="1020" w:header="720" w:footer="720" w:gutter="0"/>
          <w:cols w:num="2" w:space="720" w:equalWidth="0">
            <w:col w:w="933" w:space="1655"/>
            <w:col w:w="7312"/>
          </w:cols>
        </w:sectPr>
      </w:pPr>
      <w:r>
        <w:rPr>
          <w:b/>
          <w:position w:val="-1"/>
          <w:sz w:val="27"/>
          <w:szCs w:val="27"/>
        </w:rPr>
        <w:t xml:space="preserve">SURAT PERNYATAAN REVISI </w:t>
      </w:r>
      <w:r w:rsidR="001D252E">
        <w:rPr>
          <w:b/>
          <w:position w:val="-1"/>
          <w:sz w:val="27"/>
          <w:szCs w:val="27"/>
        </w:rPr>
        <w:t>TUGAS AKHIR</w:t>
      </w:r>
    </w:p>
    <w:p w14:paraId="3485808C" w14:textId="77777777" w:rsidR="000031A5" w:rsidRDefault="000031A5">
      <w:pPr>
        <w:spacing w:before="15" w:line="280" w:lineRule="exact"/>
        <w:rPr>
          <w:sz w:val="28"/>
          <w:szCs w:val="28"/>
        </w:rPr>
      </w:pPr>
    </w:p>
    <w:p w14:paraId="00A1571A" w14:textId="6CD266B1" w:rsidR="000031A5" w:rsidRDefault="00902F8C">
      <w:pPr>
        <w:spacing w:before="33"/>
        <w:ind w:left="114"/>
        <w:rPr>
          <w:sz w:val="23"/>
          <w:szCs w:val="23"/>
        </w:rPr>
      </w:pPr>
      <w:r>
        <w:rPr>
          <w:sz w:val="23"/>
          <w:szCs w:val="23"/>
        </w:rPr>
        <w:t>Nama</w:t>
      </w:r>
      <w:r>
        <w:rPr>
          <w:spacing w:val="6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Mahasiswa</w:t>
      </w:r>
      <w:proofErr w:type="spellEnd"/>
      <w:r>
        <w:rPr>
          <w:sz w:val="23"/>
          <w:szCs w:val="23"/>
        </w:rPr>
        <w:t xml:space="preserve">       </w:t>
      </w:r>
      <w:proofErr w:type="gramStart"/>
      <w:r>
        <w:rPr>
          <w:sz w:val="23"/>
          <w:szCs w:val="23"/>
        </w:rPr>
        <w:t xml:space="preserve"> 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z w:val="23"/>
          <w:szCs w:val="23"/>
        </w:rPr>
        <w:t xml:space="preserve">   </w:t>
      </w:r>
      <w:r w:rsidR="000E5C80">
        <w:rPr>
          <w:spacing w:val="5"/>
          <w:sz w:val="23"/>
          <w:szCs w:val="23"/>
        </w:rPr>
        <w:t>Ida Bagus Gede Basudewa Weda</w:t>
      </w:r>
    </w:p>
    <w:p w14:paraId="48972490" w14:textId="61BB6303" w:rsidR="000031A5" w:rsidRDefault="00902F8C" w:rsidP="00756B39">
      <w:pPr>
        <w:spacing w:before="28"/>
        <w:ind w:left="114"/>
        <w:rPr>
          <w:sz w:val="23"/>
          <w:szCs w:val="23"/>
        </w:rPr>
      </w:pPr>
      <w:r>
        <w:rPr>
          <w:sz w:val="23"/>
          <w:szCs w:val="23"/>
        </w:rPr>
        <w:t xml:space="preserve">NIM                            </w:t>
      </w:r>
      <w:proofErr w:type="gramStart"/>
      <w:r>
        <w:rPr>
          <w:sz w:val="23"/>
          <w:szCs w:val="23"/>
        </w:rPr>
        <w:t xml:space="preserve"> 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z w:val="23"/>
          <w:szCs w:val="23"/>
        </w:rPr>
        <w:t xml:space="preserve">   </w:t>
      </w:r>
      <w:r w:rsidR="000E5C80">
        <w:rPr>
          <w:spacing w:val="5"/>
          <w:sz w:val="23"/>
          <w:szCs w:val="23"/>
        </w:rPr>
        <w:t>2208561077</w:t>
      </w:r>
    </w:p>
    <w:p w14:paraId="696270EB" w14:textId="5A008A02" w:rsidR="00756B39" w:rsidRDefault="00902F8C" w:rsidP="000E5C80">
      <w:pPr>
        <w:spacing w:before="28"/>
        <w:ind w:left="2552" w:hanging="2438"/>
        <w:rPr>
          <w:sz w:val="23"/>
          <w:szCs w:val="23"/>
        </w:rPr>
      </w:pPr>
      <w:proofErr w:type="spellStart"/>
      <w:r>
        <w:rPr>
          <w:sz w:val="23"/>
          <w:szCs w:val="23"/>
        </w:rPr>
        <w:t>Judul</w:t>
      </w:r>
      <w:proofErr w:type="spellEnd"/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Akhir     </w:t>
      </w:r>
      <w:proofErr w:type="gramStart"/>
      <w:r>
        <w:rPr>
          <w:sz w:val="23"/>
          <w:szCs w:val="23"/>
        </w:rPr>
        <w:t xml:space="preserve"> </w:t>
      </w:r>
      <w:r>
        <w:rPr>
          <w:spacing w:val="55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z w:val="23"/>
          <w:szCs w:val="23"/>
        </w:rPr>
        <w:t xml:space="preserve">   </w:t>
      </w:r>
      <w:r w:rsidR="000E5C80" w:rsidRPr="000E5C80">
        <w:rPr>
          <w:spacing w:val="5"/>
          <w:sz w:val="23"/>
          <w:szCs w:val="23"/>
        </w:rPr>
        <w:t>IMPLEMENTASI VARIATIONAL AUTOENCODER DAN REGULARIZED SINGULAR VALUE DECOMPOSITION PADA SISTEM REKOMENDASI FILM</w:t>
      </w:r>
    </w:p>
    <w:p w14:paraId="0092CD0E" w14:textId="77777777" w:rsidR="00756B39" w:rsidRDefault="00756B39" w:rsidP="00756B39">
      <w:pPr>
        <w:spacing w:before="28"/>
        <w:ind w:left="114"/>
        <w:rPr>
          <w:sz w:val="23"/>
          <w:szCs w:val="23"/>
        </w:rPr>
      </w:pPr>
    </w:p>
    <w:p w14:paraId="667278FF" w14:textId="203F3CC9" w:rsidR="00756B39" w:rsidRDefault="00902F8C" w:rsidP="000E5C80">
      <w:pPr>
        <w:spacing w:before="28" w:line="265" w:lineRule="auto"/>
        <w:ind w:left="114" w:right="1554"/>
        <w:rPr>
          <w:sz w:val="23"/>
          <w:szCs w:val="23"/>
        </w:rPr>
      </w:pPr>
      <w:proofErr w:type="spellStart"/>
      <w:r>
        <w:rPr>
          <w:sz w:val="23"/>
          <w:szCs w:val="23"/>
        </w:rPr>
        <w:t>Pembimbing</w:t>
      </w:r>
      <w:proofErr w:type="spellEnd"/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 xml:space="preserve">I            </w:t>
      </w:r>
      <w:proofErr w:type="gramStart"/>
      <w:r>
        <w:rPr>
          <w:sz w:val="23"/>
          <w:szCs w:val="23"/>
        </w:rPr>
        <w:t xml:space="preserve"> </w:t>
      </w:r>
      <w:r>
        <w:rPr>
          <w:spacing w:val="57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z w:val="23"/>
          <w:szCs w:val="23"/>
        </w:rPr>
        <w:t xml:space="preserve">   </w:t>
      </w:r>
      <w:r w:rsidR="000E5C80" w:rsidRPr="000E5C80">
        <w:rPr>
          <w:sz w:val="23"/>
          <w:szCs w:val="23"/>
        </w:rPr>
        <w:t xml:space="preserve">Dr. Ir. Ngurah Agus Sanjaya ER, </w:t>
      </w:r>
      <w:proofErr w:type="spellStart"/>
      <w:proofErr w:type="gramStart"/>
      <w:r w:rsidR="000E5C80" w:rsidRPr="000E5C80">
        <w:rPr>
          <w:sz w:val="23"/>
          <w:szCs w:val="23"/>
        </w:rPr>
        <w:t>S.Kom</w:t>
      </w:r>
      <w:proofErr w:type="spellEnd"/>
      <w:proofErr w:type="gramEnd"/>
      <w:r w:rsidR="000E5C80" w:rsidRPr="000E5C80">
        <w:rPr>
          <w:sz w:val="23"/>
          <w:szCs w:val="23"/>
        </w:rPr>
        <w:t xml:space="preserve">., </w:t>
      </w:r>
      <w:proofErr w:type="spellStart"/>
      <w:r w:rsidR="000E5C80" w:rsidRPr="000E5C80">
        <w:rPr>
          <w:sz w:val="23"/>
          <w:szCs w:val="23"/>
        </w:rPr>
        <w:t>M.Kom</w:t>
      </w:r>
      <w:proofErr w:type="spellEnd"/>
      <w:r w:rsidR="000E5C80" w:rsidRPr="000E5C80">
        <w:rPr>
          <w:sz w:val="23"/>
          <w:szCs w:val="23"/>
        </w:rPr>
        <w:t>.</w:t>
      </w:r>
    </w:p>
    <w:p w14:paraId="1A227BEE" w14:textId="77777777" w:rsidR="000E5C80" w:rsidRDefault="000E5C80" w:rsidP="000E5C80">
      <w:pPr>
        <w:spacing w:before="28" w:line="265" w:lineRule="auto"/>
        <w:ind w:left="114" w:right="1554"/>
        <w:rPr>
          <w:sz w:val="23"/>
          <w:szCs w:val="23"/>
        </w:rPr>
      </w:pPr>
    </w:p>
    <w:p w14:paraId="5098BD31" w14:textId="77777777" w:rsidR="00902F8C" w:rsidRDefault="00756B39" w:rsidP="000E5C80">
      <w:pPr>
        <w:spacing w:line="276" w:lineRule="auto"/>
        <w:jc w:val="both"/>
        <w:rPr>
          <w:sz w:val="22"/>
          <w:szCs w:val="22"/>
        </w:rPr>
      </w:pPr>
      <w:r w:rsidRPr="00902F8C">
        <w:rPr>
          <w:sz w:val="22"/>
          <w:szCs w:val="22"/>
        </w:rPr>
        <w:t xml:space="preserve">Dengan ini </w:t>
      </w:r>
      <w:proofErr w:type="spellStart"/>
      <w:r w:rsidRPr="00902F8C">
        <w:rPr>
          <w:sz w:val="22"/>
          <w:szCs w:val="22"/>
        </w:rPr>
        <w:t>menyatakan</w:t>
      </w:r>
      <w:proofErr w:type="spellEnd"/>
      <w:r w:rsidRPr="00902F8C">
        <w:rPr>
          <w:sz w:val="22"/>
          <w:szCs w:val="22"/>
        </w:rPr>
        <w:t xml:space="preserve"> </w:t>
      </w:r>
      <w:proofErr w:type="spellStart"/>
      <w:r w:rsidRPr="00902F8C">
        <w:rPr>
          <w:sz w:val="22"/>
          <w:szCs w:val="22"/>
        </w:rPr>
        <w:t>siap</w:t>
      </w:r>
      <w:proofErr w:type="spellEnd"/>
      <w:r w:rsidRPr="00902F8C">
        <w:rPr>
          <w:sz w:val="22"/>
          <w:szCs w:val="22"/>
        </w:rPr>
        <w:t xml:space="preserve"> melakukan revis</w:t>
      </w:r>
      <w:r w:rsidR="001D252E">
        <w:rPr>
          <w:sz w:val="22"/>
          <w:szCs w:val="22"/>
        </w:rPr>
        <w:t xml:space="preserve">i proposal tugas </w:t>
      </w:r>
      <w:proofErr w:type="spellStart"/>
      <w:r w:rsidR="001D252E">
        <w:rPr>
          <w:sz w:val="22"/>
          <w:szCs w:val="22"/>
        </w:rPr>
        <w:t>akhir</w:t>
      </w:r>
      <w:proofErr w:type="spellEnd"/>
      <w:r w:rsidR="001D252E">
        <w:rPr>
          <w:sz w:val="22"/>
          <w:szCs w:val="22"/>
        </w:rPr>
        <w:t xml:space="preserve"> </w:t>
      </w:r>
      <w:proofErr w:type="spellStart"/>
      <w:r w:rsidR="001D252E">
        <w:rPr>
          <w:sz w:val="22"/>
          <w:szCs w:val="22"/>
        </w:rPr>
        <w:t>selama</w:t>
      </w:r>
      <w:proofErr w:type="spellEnd"/>
      <w:r w:rsidR="001D252E">
        <w:rPr>
          <w:sz w:val="22"/>
          <w:szCs w:val="22"/>
        </w:rPr>
        <w:t xml:space="preserve"> </w:t>
      </w:r>
      <w:r w:rsidR="00F60813">
        <w:rPr>
          <w:sz w:val="22"/>
          <w:szCs w:val="22"/>
        </w:rPr>
        <w:t>21</w:t>
      </w:r>
      <w:r w:rsidRPr="00902F8C">
        <w:rPr>
          <w:sz w:val="22"/>
          <w:szCs w:val="22"/>
        </w:rPr>
        <w:t xml:space="preserve"> </w:t>
      </w:r>
      <w:proofErr w:type="spellStart"/>
      <w:proofErr w:type="gramStart"/>
      <w:r w:rsidRPr="00902F8C">
        <w:rPr>
          <w:sz w:val="22"/>
          <w:szCs w:val="22"/>
        </w:rPr>
        <w:t>hari</w:t>
      </w:r>
      <w:proofErr w:type="spellEnd"/>
      <w:r w:rsidR="00902F8C">
        <w:rPr>
          <w:sz w:val="22"/>
          <w:szCs w:val="22"/>
        </w:rPr>
        <w:t xml:space="preserve">, </w:t>
      </w:r>
      <w:r w:rsidRPr="00902F8C">
        <w:rPr>
          <w:sz w:val="22"/>
          <w:szCs w:val="22"/>
        </w:rPr>
        <w:t xml:space="preserve"> </w:t>
      </w:r>
      <w:proofErr w:type="spellStart"/>
      <w:r w:rsidRPr="00902F8C">
        <w:rPr>
          <w:sz w:val="22"/>
          <w:szCs w:val="22"/>
        </w:rPr>
        <w:t>dari</w:t>
      </w:r>
      <w:proofErr w:type="spellEnd"/>
      <w:proofErr w:type="gramEnd"/>
      <w:r w:rsidRPr="00902F8C">
        <w:rPr>
          <w:sz w:val="22"/>
          <w:szCs w:val="22"/>
        </w:rPr>
        <w:t xml:space="preserve"> </w:t>
      </w:r>
    </w:p>
    <w:p w14:paraId="0E9EEE33" w14:textId="04F43C3E" w:rsidR="00756B39" w:rsidRPr="00902F8C" w:rsidRDefault="000E5C80" w:rsidP="000E5C80">
      <w:pPr>
        <w:spacing w:line="276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t</w:t>
      </w:r>
      <w:r w:rsidR="00756B39" w:rsidRPr="00902F8C">
        <w:rPr>
          <w:sz w:val="22"/>
          <w:szCs w:val="22"/>
        </w:rPr>
        <w:t>anggal</w:t>
      </w:r>
      <w:proofErr w:type="spellEnd"/>
      <w:r>
        <w:rPr>
          <w:sz w:val="22"/>
          <w:szCs w:val="22"/>
        </w:rPr>
        <w:t xml:space="preserve"> 12 Juni 2026 </w:t>
      </w:r>
      <w:proofErr w:type="spellStart"/>
      <w:r w:rsidR="00756B39" w:rsidRPr="00902F8C">
        <w:rPr>
          <w:sz w:val="22"/>
          <w:szCs w:val="22"/>
        </w:rPr>
        <w:t>sampai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r w:rsidR="00756B39" w:rsidRPr="00902F8C">
        <w:rPr>
          <w:sz w:val="22"/>
          <w:szCs w:val="22"/>
        </w:rPr>
        <w:t>,</w:t>
      </w:r>
      <w:proofErr w:type="gramEnd"/>
      <w:r w:rsidR="00756B39" w:rsidRPr="00902F8C">
        <w:rPr>
          <w:sz w:val="22"/>
          <w:szCs w:val="22"/>
        </w:rPr>
        <w:t xml:space="preserve"> </w:t>
      </w:r>
      <w:proofErr w:type="spellStart"/>
      <w:r w:rsidR="00756B39" w:rsidRPr="00902F8C">
        <w:rPr>
          <w:sz w:val="22"/>
          <w:szCs w:val="22"/>
        </w:rPr>
        <w:t>jika</w:t>
      </w:r>
      <w:proofErr w:type="spellEnd"/>
      <w:r w:rsidR="00756B39" w:rsidRPr="00902F8C">
        <w:rPr>
          <w:sz w:val="22"/>
          <w:szCs w:val="22"/>
        </w:rPr>
        <w:t xml:space="preserve"> dalam </w:t>
      </w:r>
      <w:proofErr w:type="spellStart"/>
      <w:r w:rsidR="00756B39" w:rsidRPr="00902F8C">
        <w:rPr>
          <w:sz w:val="22"/>
          <w:szCs w:val="22"/>
        </w:rPr>
        <w:t>waktu</w:t>
      </w:r>
      <w:proofErr w:type="spellEnd"/>
      <w:r w:rsidR="00756B39" w:rsidRPr="00902F8C">
        <w:rPr>
          <w:sz w:val="22"/>
          <w:szCs w:val="22"/>
        </w:rPr>
        <w:t xml:space="preserve"> yang </w:t>
      </w:r>
      <w:proofErr w:type="spellStart"/>
      <w:r w:rsidR="00756B39" w:rsidRPr="00902F8C">
        <w:rPr>
          <w:sz w:val="22"/>
          <w:szCs w:val="22"/>
        </w:rPr>
        <w:t>ditentukan</w:t>
      </w:r>
      <w:proofErr w:type="spellEnd"/>
      <w:r w:rsidR="00756B39" w:rsidRPr="00902F8C">
        <w:rPr>
          <w:sz w:val="22"/>
          <w:szCs w:val="22"/>
        </w:rPr>
        <w:t xml:space="preserve"> </w:t>
      </w:r>
      <w:proofErr w:type="spellStart"/>
      <w:r w:rsidR="00756B39" w:rsidRPr="00902F8C">
        <w:rPr>
          <w:sz w:val="22"/>
          <w:szCs w:val="22"/>
        </w:rPr>
        <w:t>belum</w:t>
      </w:r>
      <w:proofErr w:type="spellEnd"/>
      <w:r w:rsidR="00756B39" w:rsidRPr="00902F8C">
        <w:rPr>
          <w:sz w:val="22"/>
          <w:szCs w:val="22"/>
        </w:rPr>
        <w:t xml:space="preserve"> </w:t>
      </w:r>
      <w:proofErr w:type="spellStart"/>
      <w:r w:rsidR="00756B39" w:rsidRPr="00902F8C">
        <w:rPr>
          <w:sz w:val="22"/>
          <w:szCs w:val="22"/>
        </w:rPr>
        <w:t>menyelesaikan</w:t>
      </w:r>
      <w:proofErr w:type="spellEnd"/>
      <w:r w:rsidR="00756B39" w:rsidRPr="00902F8C">
        <w:rPr>
          <w:sz w:val="22"/>
          <w:szCs w:val="22"/>
        </w:rPr>
        <w:t xml:space="preserve"> revisi </w:t>
      </w:r>
      <w:r w:rsidR="007240BD">
        <w:rPr>
          <w:sz w:val="22"/>
          <w:szCs w:val="22"/>
        </w:rPr>
        <w:t>TA</w:t>
      </w:r>
      <w:r w:rsidR="00756B39" w:rsidRPr="00902F8C">
        <w:rPr>
          <w:sz w:val="22"/>
          <w:szCs w:val="22"/>
        </w:rPr>
        <w:t xml:space="preserve"> </w:t>
      </w:r>
      <w:proofErr w:type="spellStart"/>
      <w:r w:rsidR="00756B39" w:rsidRPr="00902F8C">
        <w:rPr>
          <w:sz w:val="22"/>
          <w:szCs w:val="22"/>
        </w:rPr>
        <w:t>maka</w:t>
      </w:r>
      <w:proofErr w:type="spellEnd"/>
      <w:r w:rsidR="00756B39" w:rsidRPr="00902F8C">
        <w:rPr>
          <w:sz w:val="22"/>
          <w:szCs w:val="22"/>
        </w:rPr>
        <w:t xml:space="preserve"> </w:t>
      </w:r>
      <w:proofErr w:type="spellStart"/>
      <w:r w:rsidR="00756B39" w:rsidRPr="00902F8C">
        <w:rPr>
          <w:sz w:val="22"/>
          <w:szCs w:val="22"/>
        </w:rPr>
        <w:t>saya</w:t>
      </w:r>
      <w:proofErr w:type="spellEnd"/>
      <w:r w:rsidR="00756B39" w:rsidRPr="00902F8C">
        <w:rPr>
          <w:sz w:val="22"/>
          <w:szCs w:val="22"/>
        </w:rPr>
        <w:t xml:space="preserve"> </w:t>
      </w:r>
      <w:proofErr w:type="spellStart"/>
      <w:r w:rsidR="00756B39" w:rsidRPr="00902F8C">
        <w:rPr>
          <w:sz w:val="22"/>
          <w:szCs w:val="22"/>
        </w:rPr>
        <w:t>siap</w:t>
      </w:r>
      <w:proofErr w:type="spellEnd"/>
      <w:r w:rsidR="00756B39" w:rsidRPr="00902F8C">
        <w:rPr>
          <w:sz w:val="22"/>
          <w:szCs w:val="22"/>
        </w:rPr>
        <w:t xml:space="preserve"> </w:t>
      </w:r>
      <w:proofErr w:type="spellStart"/>
      <w:r w:rsidR="00756B39" w:rsidRPr="00902F8C">
        <w:rPr>
          <w:sz w:val="22"/>
          <w:szCs w:val="22"/>
        </w:rPr>
        <w:t>dikenakan</w:t>
      </w:r>
      <w:proofErr w:type="spellEnd"/>
      <w:r w:rsidR="00756B39" w:rsidRPr="00902F8C">
        <w:rPr>
          <w:sz w:val="22"/>
          <w:szCs w:val="22"/>
        </w:rPr>
        <w:t xml:space="preserve"> </w:t>
      </w:r>
      <w:proofErr w:type="spellStart"/>
      <w:r w:rsidR="00756B39" w:rsidRPr="00902F8C">
        <w:rPr>
          <w:sz w:val="22"/>
          <w:szCs w:val="22"/>
        </w:rPr>
        <w:t>sanksi</w:t>
      </w:r>
      <w:proofErr w:type="spellEnd"/>
      <w:r w:rsidR="00756B39" w:rsidRPr="00902F8C">
        <w:rPr>
          <w:sz w:val="22"/>
          <w:szCs w:val="22"/>
        </w:rPr>
        <w:t xml:space="preserve"> untuk </w:t>
      </w:r>
      <w:proofErr w:type="spellStart"/>
      <w:r w:rsidR="00756B39" w:rsidRPr="00902F8C">
        <w:rPr>
          <w:sz w:val="22"/>
          <w:szCs w:val="22"/>
        </w:rPr>
        <w:t>mengulang</w:t>
      </w:r>
      <w:proofErr w:type="spellEnd"/>
      <w:r w:rsidR="00756B39" w:rsidRPr="00902F8C">
        <w:rPr>
          <w:sz w:val="22"/>
          <w:szCs w:val="22"/>
        </w:rPr>
        <w:t xml:space="preserve"> </w:t>
      </w:r>
      <w:proofErr w:type="spellStart"/>
      <w:r w:rsidR="00756B39" w:rsidRPr="00902F8C">
        <w:rPr>
          <w:sz w:val="22"/>
          <w:szCs w:val="22"/>
        </w:rPr>
        <w:t>kembali</w:t>
      </w:r>
      <w:proofErr w:type="spellEnd"/>
      <w:r w:rsidR="00756B39" w:rsidRPr="00902F8C">
        <w:rPr>
          <w:sz w:val="22"/>
          <w:szCs w:val="22"/>
        </w:rPr>
        <w:t xml:space="preserve"> Tugas Akhir dengan </w:t>
      </w:r>
      <w:proofErr w:type="spellStart"/>
      <w:r w:rsidR="00756B39" w:rsidRPr="00902F8C">
        <w:rPr>
          <w:sz w:val="22"/>
          <w:szCs w:val="22"/>
        </w:rPr>
        <w:t>Topik</w:t>
      </w:r>
      <w:proofErr w:type="spellEnd"/>
      <w:r w:rsidR="00756B39" w:rsidRPr="00902F8C">
        <w:rPr>
          <w:sz w:val="22"/>
          <w:szCs w:val="22"/>
        </w:rPr>
        <w:t xml:space="preserve"> yang baru</w:t>
      </w:r>
    </w:p>
    <w:p w14:paraId="0224D580" w14:textId="77777777" w:rsidR="000031A5" w:rsidRPr="00902F8C" w:rsidRDefault="000031A5" w:rsidP="00902F8C">
      <w:pPr>
        <w:spacing w:before="15" w:line="280" w:lineRule="exact"/>
        <w:jc w:val="both"/>
        <w:rPr>
          <w:sz w:val="22"/>
          <w:szCs w:val="22"/>
        </w:rPr>
      </w:pPr>
    </w:p>
    <w:p w14:paraId="5A1F411A" w14:textId="7A3337C0" w:rsidR="00756B39" w:rsidRPr="00902F8C" w:rsidRDefault="00756B39" w:rsidP="00902F8C">
      <w:pPr>
        <w:spacing w:before="15" w:line="280" w:lineRule="exact"/>
        <w:jc w:val="center"/>
        <w:rPr>
          <w:sz w:val="22"/>
          <w:szCs w:val="22"/>
        </w:rPr>
      </w:pPr>
      <w:r w:rsidRPr="00902F8C">
        <w:rPr>
          <w:sz w:val="22"/>
          <w:szCs w:val="22"/>
        </w:rPr>
        <w:t xml:space="preserve">Bukit </w:t>
      </w:r>
      <w:proofErr w:type="gramStart"/>
      <w:r w:rsidRPr="00902F8C">
        <w:rPr>
          <w:sz w:val="22"/>
          <w:szCs w:val="22"/>
        </w:rPr>
        <w:t>Jimbaran ,</w:t>
      </w:r>
      <w:proofErr w:type="gramEnd"/>
      <w:r w:rsidRPr="00902F8C">
        <w:rPr>
          <w:sz w:val="22"/>
          <w:szCs w:val="22"/>
        </w:rPr>
        <w:t xml:space="preserve"> </w:t>
      </w:r>
      <w:r w:rsidR="000E5C80">
        <w:rPr>
          <w:sz w:val="22"/>
          <w:szCs w:val="22"/>
        </w:rPr>
        <w:t>12-Juni-2026</w:t>
      </w:r>
    </w:p>
    <w:p w14:paraId="7C1165B9" w14:textId="77777777" w:rsidR="00756B39" w:rsidRPr="00902F8C" w:rsidRDefault="00756B39" w:rsidP="00902F8C">
      <w:pPr>
        <w:spacing w:before="15" w:line="280" w:lineRule="exact"/>
        <w:jc w:val="center"/>
        <w:rPr>
          <w:sz w:val="22"/>
          <w:szCs w:val="22"/>
        </w:rPr>
      </w:pPr>
      <w:r w:rsidRPr="00902F8C">
        <w:rPr>
          <w:sz w:val="22"/>
          <w:szCs w:val="22"/>
        </w:rPr>
        <w:t xml:space="preserve">Yang membuat </w:t>
      </w:r>
      <w:proofErr w:type="spellStart"/>
      <w:r w:rsidRPr="00902F8C">
        <w:rPr>
          <w:sz w:val="22"/>
          <w:szCs w:val="22"/>
        </w:rPr>
        <w:t>pernyataan</w:t>
      </w:r>
      <w:proofErr w:type="spellEnd"/>
      <w:r w:rsidRPr="00902F8C">
        <w:rPr>
          <w:sz w:val="22"/>
          <w:szCs w:val="22"/>
        </w:rPr>
        <w:t>,</w:t>
      </w:r>
    </w:p>
    <w:p w14:paraId="427874E6" w14:textId="77777777" w:rsidR="00756B39" w:rsidRPr="00902F8C" w:rsidRDefault="00756B39" w:rsidP="00902F8C">
      <w:pPr>
        <w:spacing w:before="15" w:line="280" w:lineRule="exact"/>
        <w:jc w:val="center"/>
        <w:rPr>
          <w:sz w:val="22"/>
          <w:szCs w:val="22"/>
        </w:rPr>
      </w:pPr>
    </w:p>
    <w:p w14:paraId="22297DCA" w14:textId="77777777" w:rsidR="00756B39" w:rsidRPr="00902F8C" w:rsidRDefault="00756B39" w:rsidP="00902F8C">
      <w:pPr>
        <w:spacing w:before="15" w:line="280" w:lineRule="exact"/>
        <w:jc w:val="center"/>
        <w:rPr>
          <w:sz w:val="22"/>
          <w:szCs w:val="22"/>
        </w:rPr>
      </w:pPr>
    </w:p>
    <w:p w14:paraId="2CCB66E1" w14:textId="77777777" w:rsidR="00756B39" w:rsidRPr="00902F8C" w:rsidRDefault="00756B39" w:rsidP="00902F8C">
      <w:pPr>
        <w:spacing w:before="15" w:line="280" w:lineRule="exact"/>
        <w:jc w:val="center"/>
        <w:rPr>
          <w:sz w:val="22"/>
          <w:szCs w:val="22"/>
        </w:rPr>
      </w:pPr>
    </w:p>
    <w:p w14:paraId="12369DEF" w14:textId="77777777" w:rsidR="00756B39" w:rsidRPr="00902F8C" w:rsidRDefault="00756B39" w:rsidP="00902F8C">
      <w:pPr>
        <w:spacing w:before="15" w:line="280" w:lineRule="exact"/>
        <w:jc w:val="center"/>
        <w:rPr>
          <w:sz w:val="22"/>
          <w:szCs w:val="22"/>
        </w:rPr>
      </w:pPr>
    </w:p>
    <w:p w14:paraId="54558548" w14:textId="4634A640" w:rsidR="00756B39" w:rsidRPr="00902F8C" w:rsidRDefault="000E5C80" w:rsidP="00902F8C">
      <w:pPr>
        <w:spacing w:before="15" w:line="280" w:lineRule="exact"/>
        <w:jc w:val="center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Ida Bagus Gede Basudewa Weda</w:t>
      </w:r>
    </w:p>
    <w:p w14:paraId="6FE7027B" w14:textId="34497CBA" w:rsidR="00756B39" w:rsidRPr="00902F8C" w:rsidRDefault="00756B39" w:rsidP="00902F8C">
      <w:pPr>
        <w:spacing w:before="15" w:line="280" w:lineRule="exact"/>
        <w:jc w:val="center"/>
        <w:rPr>
          <w:sz w:val="22"/>
          <w:szCs w:val="22"/>
        </w:rPr>
      </w:pPr>
      <w:r w:rsidRPr="00902F8C">
        <w:rPr>
          <w:sz w:val="22"/>
          <w:szCs w:val="22"/>
        </w:rPr>
        <w:t>NIM</w:t>
      </w:r>
      <w:r w:rsidR="000E5C80">
        <w:rPr>
          <w:sz w:val="22"/>
          <w:szCs w:val="22"/>
        </w:rPr>
        <w:t>. 2208561077</w:t>
      </w:r>
    </w:p>
    <w:p w14:paraId="0C571509" w14:textId="77777777" w:rsidR="00756B39" w:rsidRDefault="00756B39">
      <w:pPr>
        <w:spacing w:before="28"/>
        <w:ind w:left="3382" w:right="3082"/>
        <w:jc w:val="center"/>
        <w:rPr>
          <w:sz w:val="23"/>
          <w:szCs w:val="23"/>
        </w:rPr>
      </w:pPr>
    </w:p>
    <w:p w14:paraId="03CEA090" w14:textId="77777777" w:rsidR="00756B39" w:rsidRDefault="00756B39">
      <w:pPr>
        <w:spacing w:before="28"/>
        <w:ind w:left="3382" w:right="3082"/>
        <w:jc w:val="center"/>
        <w:rPr>
          <w:sz w:val="23"/>
          <w:szCs w:val="23"/>
        </w:rPr>
      </w:pPr>
    </w:p>
    <w:p w14:paraId="28F260D2" w14:textId="77777777" w:rsidR="000031A5" w:rsidRDefault="00756B39">
      <w:pPr>
        <w:spacing w:before="28"/>
        <w:ind w:left="3382" w:right="3082"/>
        <w:jc w:val="center"/>
        <w:rPr>
          <w:sz w:val="23"/>
          <w:szCs w:val="23"/>
        </w:rPr>
      </w:pPr>
      <w:proofErr w:type="spellStart"/>
      <w:r>
        <w:rPr>
          <w:sz w:val="23"/>
          <w:szCs w:val="23"/>
        </w:rPr>
        <w:t>Mengetahui</w:t>
      </w:r>
      <w:proofErr w:type="spellEnd"/>
      <w:r>
        <w:rPr>
          <w:sz w:val="23"/>
          <w:szCs w:val="23"/>
        </w:rPr>
        <w:t xml:space="preserve"> </w:t>
      </w:r>
    </w:p>
    <w:p w14:paraId="75792E14" w14:textId="77777777" w:rsidR="000031A5" w:rsidRDefault="00902F8C">
      <w:pPr>
        <w:spacing w:before="28" w:line="260" w:lineRule="exact"/>
        <w:ind w:left="4481" w:right="4181"/>
        <w:jc w:val="center"/>
        <w:rPr>
          <w:sz w:val="23"/>
          <w:szCs w:val="23"/>
        </w:rPr>
      </w:pPr>
      <w:r>
        <w:rPr>
          <w:position w:val="-1"/>
          <w:sz w:val="23"/>
          <w:szCs w:val="23"/>
        </w:rPr>
        <w:t>Tim</w:t>
      </w:r>
      <w:r>
        <w:rPr>
          <w:spacing w:val="5"/>
          <w:position w:val="-1"/>
          <w:sz w:val="23"/>
          <w:szCs w:val="23"/>
        </w:rPr>
        <w:t xml:space="preserve"> </w:t>
      </w:r>
      <w:r>
        <w:rPr>
          <w:w w:val="101"/>
          <w:position w:val="-1"/>
          <w:sz w:val="23"/>
          <w:szCs w:val="23"/>
        </w:rPr>
        <w:t>Penguji</w:t>
      </w:r>
    </w:p>
    <w:p w14:paraId="44E9B4A5" w14:textId="77777777" w:rsidR="000031A5" w:rsidRDefault="000031A5">
      <w:pPr>
        <w:spacing w:before="8" w:line="160" w:lineRule="exact"/>
        <w:rPr>
          <w:sz w:val="16"/>
          <w:szCs w:val="16"/>
        </w:rPr>
      </w:pPr>
    </w:p>
    <w:p w14:paraId="54C3EFB0" w14:textId="77777777" w:rsidR="000031A5" w:rsidRDefault="000031A5">
      <w:pPr>
        <w:spacing w:line="200" w:lineRule="exact"/>
      </w:pPr>
    </w:p>
    <w:p w14:paraId="7BCF134B" w14:textId="77777777" w:rsidR="000031A5" w:rsidRDefault="000031A5">
      <w:pPr>
        <w:spacing w:line="200" w:lineRule="exact"/>
      </w:pPr>
    </w:p>
    <w:p w14:paraId="522414B6" w14:textId="77777777" w:rsidR="000031A5" w:rsidRDefault="000031A5">
      <w:pPr>
        <w:spacing w:line="200" w:lineRule="exact"/>
      </w:pPr>
    </w:p>
    <w:p w14:paraId="4D3B7CAF" w14:textId="77777777" w:rsidR="000031A5" w:rsidRDefault="000031A5">
      <w:pPr>
        <w:spacing w:line="200" w:lineRule="exact"/>
      </w:pPr>
    </w:p>
    <w:p w14:paraId="7E2B14FF" w14:textId="77777777" w:rsidR="000031A5" w:rsidRDefault="000031A5">
      <w:pPr>
        <w:spacing w:line="200" w:lineRule="exact"/>
        <w:sectPr w:rsidR="000031A5" w:rsidSect="006144B1">
          <w:type w:val="continuous"/>
          <w:pgSz w:w="12240" w:h="15840"/>
          <w:pgMar w:top="420" w:right="1320" w:bottom="280" w:left="1020" w:header="720" w:footer="720" w:gutter="0"/>
          <w:cols w:space="720"/>
        </w:sectPr>
      </w:pPr>
    </w:p>
    <w:p w14:paraId="459B0D7E" w14:textId="77777777" w:rsidR="000E5C80" w:rsidRDefault="000E5C80">
      <w:pPr>
        <w:spacing w:before="28" w:line="260" w:lineRule="exact"/>
        <w:ind w:left="1269" w:right="859"/>
        <w:jc w:val="center"/>
        <w:rPr>
          <w:sz w:val="23"/>
          <w:szCs w:val="23"/>
          <w:u w:val="single" w:color="000000"/>
        </w:rPr>
      </w:pPr>
      <w:proofErr w:type="spellStart"/>
      <w:r w:rsidRPr="000E5C80">
        <w:rPr>
          <w:sz w:val="23"/>
          <w:szCs w:val="23"/>
          <w:u w:val="single" w:color="000000"/>
        </w:rPr>
        <w:t>Cokorda</w:t>
      </w:r>
      <w:proofErr w:type="spellEnd"/>
      <w:r w:rsidRPr="000E5C80">
        <w:rPr>
          <w:sz w:val="23"/>
          <w:szCs w:val="23"/>
          <w:u w:val="single" w:color="000000"/>
        </w:rPr>
        <w:t xml:space="preserve"> Rai Adi Pramartha, </w:t>
      </w:r>
      <w:proofErr w:type="gramStart"/>
      <w:r w:rsidRPr="000E5C80">
        <w:rPr>
          <w:sz w:val="23"/>
          <w:szCs w:val="23"/>
          <w:u w:val="single" w:color="000000"/>
        </w:rPr>
        <w:t>ST.MMSI.,</w:t>
      </w:r>
      <w:proofErr w:type="spellStart"/>
      <w:r w:rsidRPr="000E5C80">
        <w:rPr>
          <w:sz w:val="23"/>
          <w:szCs w:val="23"/>
          <w:u w:val="single" w:color="000000"/>
        </w:rPr>
        <w:t>Ph</w:t>
      </w:r>
      <w:proofErr w:type="gramEnd"/>
      <w:r w:rsidRPr="000E5C80">
        <w:rPr>
          <w:sz w:val="23"/>
          <w:szCs w:val="23"/>
          <w:u w:val="single" w:color="000000"/>
        </w:rPr>
        <w:t>.D</w:t>
      </w:r>
      <w:proofErr w:type="spellEnd"/>
    </w:p>
    <w:p w14:paraId="5DBBFA5F" w14:textId="2BC89ADF" w:rsidR="000031A5" w:rsidRDefault="00902F8C">
      <w:pPr>
        <w:spacing w:before="28" w:line="260" w:lineRule="exact"/>
        <w:ind w:left="1269" w:right="859"/>
        <w:jc w:val="center"/>
        <w:rPr>
          <w:sz w:val="23"/>
          <w:szCs w:val="23"/>
        </w:rPr>
      </w:pPr>
      <w:r>
        <w:rPr>
          <w:position w:val="-1"/>
          <w:sz w:val="23"/>
          <w:szCs w:val="23"/>
        </w:rPr>
        <w:t>NIP.</w:t>
      </w:r>
      <w:r>
        <w:rPr>
          <w:spacing w:val="5"/>
          <w:position w:val="-1"/>
          <w:sz w:val="23"/>
          <w:szCs w:val="23"/>
        </w:rPr>
        <w:t xml:space="preserve"> </w:t>
      </w:r>
      <w:r w:rsidR="000E5C80" w:rsidRPr="000E5C80">
        <w:rPr>
          <w:spacing w:val="5"/>
          <w:position w:val="-1"/>
          <w:sz w:val="23"/>
          <w:szCs w:val="23"/>
        </w:rPr>
        <w:t>197806212006041002</w:t>
      </w:r>
    </w:p>
    <w:p w14:paraId="0F80FC5C" w14:textId="1E9A6D67" w:rsidR="000031A5" w:rsidRDefault="00902F8C">
      <w:pPr>
        <w:spacing w:before="33"/>
        <w:ind w:left="-38" w:right="167"/>
        <w:jc w:val="center"/>
        <w:rPr>
          <w:sz w:val="23"/>
          <w:szCs w:val="23"/>
        </w:rPr>
      </w:pPr>
      <w:r>
        <w:br w:type="column"/>
      </w:r>
      <w:r w:rsidR="000E5C80" w:rsidRPr="000E5C80">
        <w:rPr>
          <w:sz w:val="23"/>
          <w:szCs w:val="23"/>
          <w:u w:val="single" w:color="000000"/>
        </w:rPr>
        <w:t xml:space="preserve">Ir. </w:t>
      </w:r>
      <w:proofErr w:type="spellStart"/>
      <w:r w:rsidR="000E5C80" w:rsidRPr="000E5C80">
        <w:rPr>
          <w:sz w:val="23"/>
          <w:szCs w:val="23"/>
          <w:u w:val="single" w:color="000000"/>
        </w:rPr>
        <w:t>Gst</w:t>
      </w:r>
      <w:proofErr w:type="spellEnd"/>
      <w:r w:rsidR="000E5C80" w:rsidRPr="000E5C80">
        <w:rPr>
          <w:sz w:val="23"/>
          <w:szCs w:val="23"/>
          <w:u w:val="single" w:color="000000"/>
        </w:rPr>
        <w:t xml:space="preserve">. Ayu Vida </w:t>
      </w:r>
      <w:proofErr w:type="spellStart"/>
      <w:r w:rsidR="000E5C80" w:rsidRPr="000E5C80">
        <w:rPr>
          <w:sz w:val="23"/>
          <w:szCs w:val="23"/>
          <w:u w:val="single" w:color="000000"/>
        </w:rPr>
        <w:t>Mastrika</w:t>
      </w:r>
      <w:proofErr w:type="spellEnd"/>
      <w:r w:rsidR="000E5C80" w:rsidRPr="000E5C80">
        <w:rPr>
          <w:sz w:val="23"/>
          <w:szCs w:val="23"/>
          <w:u w:val="single" w:color="000000"/>
        </w:rPr>
        <w:t xml:space="preserve"> Giri, </w:t>
      </w:r>
      <w:proofErr w:type="spellStart"/>
      <w:proofErr w:type="gramStart"/>
      <w:r w:rsidR="000E5C80" w:rsidRPr="000E5C80">
        <w:rPr>
          <w:sz w:val="23"/>
          <w:szCs w:val="23"/>
          <w:u w:val="single" w:color="000000"/>
        </w:rPr>
        <w:t>S.Kom</w:t>
      </w:r>
      <w:proofErr w:type="spellEnd"/>
      <w:proofErr w:type="gramEnd"/>
      <w:r w:rsidR="000E5C80" w:rsidRPr="000E5C80">
        <w:rPr>
          <w:sz w:val="23"/>
          <w:szCs w:val="23"/>
          <w:u w:val="single" w:color="000000"/>
        </w:rPr>
        <w:t>. M.Cs.</w:t>
      </w:r>
    </w:p>
    <w:p w14:paraId="625E13D6" w14:textId="0F1385B5" w:rsidR="000031A5" w:rsidRDefault="00902F8C">
      <w:pPr>
        <w:spacing w:before="28" w:line="260" w:lineRule="exact"/>
        <w:ind w:left="707" w:right="911"/>
        <w:jc w:val="center"/>
        <w:rPr>
          <w:sz w:val="23"/>
          <w:szCs w:val="23"/>
        </w:rPr>
        <w:sectPr w:rsidR="000031A5" w:rsidSect="006144B1">
          <w:type w:val="continuous"/>
          <w:pgSz w:w="12240" w:h="15840"/>
          <w:pgMar w:top="420" w:right="1320" w:bottom="280" w:left="1020" w:header="720" w:footer="720" w:gutter="0"/>
          <w:cols w:num="2" w:space="720" w:equalWidth="0">
            <w:col w:w="4804" w:space="686"/>
            <w:col w:w="4410"/>
          </w:cols>
        </w:sectPr>
      </w:pPr>
      <w:r>
        <w:rPr>
          <w:position w:val="-1"/>
          <w:sz w:val="23"/>
          <w:szCs w:val="23"/>
        </w:rPr>
        <w:t>NIP.</w:t>
      </w:r>
      <w:r>
        <w:rPr>
          <w:spacing w:val="5"/>
          <w:position w:val="-1"/>
          <w:sz w:val="23"/>
          <w:szCs w:val="23"/>
        </w:rPr>
        <w:t xml:space="preserve"> </w:t>
      </w:r>
      <w:r w:rsidR="000E5C80">
        <w:rPr>
          <w:spacing w:val="5"/>
          <w:position w:val="-1"/>
          <w:sz w:val="23"/>
          <w:szCs w:val="23"/>
        </w:rPr>
        <w:t xml:space="preserve"> </w:t>
      </w:r>
      <w:r w:rsidR="000E5C80" w:rsidRPr="000E5C80">
        <w:rPr>
          <w:spacing w:val="5"/>
          <w:position w:val="-1"/>
          <w:sz w:val="23"/>
          <w:szCs w:val="23"/>
        </w:rPr>
        <w:t>199006062022032009</w:t>
      </w:r>
    </w:p>
    <w:p w14:paraId="4E2BDE58" w14:textId="77777777" w:rsidR="000031A5" w:rsidRDefault="000031A5">
      <w:pPr>
        <w:spacing w:before="8" w:line="160" w:lineRule="exact"/>
        <w:rPr>
          <w:sz w:val="16"/>
          <w:szCs w:val="16"/>
        </w:rPr>
      </w:pPr>
    </w:p>
    <w:p w14:paraId="03FDBB80" w14:textId="77777777" w:rsidR="000031A5" w:rsidRDefault="000031A5">
      <w:pPr>
        <w:spacing w:line="200" w:lineRule="exact"/>
      </w:pPr>
    </w:p>
    <w:p w14:paraId="380ED5B2" w14:textId="77777777" w:rsidR="000031A5" w:rsidRDefault="000031A5">
      <w:pPr>
        <w:spacing w:line="200" w:lineRule="exact"/>
      </w:pPr>
    </w:p>
    <w:p w14:paraId="2C28F059" w14:textId="77777777" w:rsidR="000031A5" w:rsidRDefault="000031A5">
      <w:pPr>
        <w:spacing w:line="200" w:lineRule="exact"/>
      </w:pPr>
    </w:p>
    <w:p w14:paraId="39994246" w14:textId="77777777" w:rsidR="000031A5" w:rsidRDefault="000031A5">
      <w:pPr>
        <w:spacing w:line="200" w:lineRule="exact"/>
      </w:pPr>
    </w:p>
    <w:p w14:paraId="47905D42" w14:textId="77777777" w:rsidR="000031A5" w:rsidRDefault="000031A5">
      <w:pPr>
        <w:spacing w:line="200" w:lineRule="exact"/>
        <w:sectPr w:rsidR="000031A5" w:rsidSect="006144B1">
          <w:type w:val="continuous"/>
          <w:pgSz w:w="12240" w:h="15840"/>
          <w:pgMar w:top="420" w:right="1320" w:bottom="280" w:left="1020" w:header="720" w:footer="720" w:gutter="0"/>
          <w:cols w:space="720"/>
        </w:sectPr>
      </w:pPr>
    </w:p>
    <w:p w14:paraId="430DDA64" w14:textId="663A5EC9" w:rsidR="000031A5" w:rsidRDefault="00902F8C">
      <w:pPr>
        <w:spacing w:before="33"/>
        <w:ind w:left="-38" w:right="-38"/>
        <w:jc w:val="center"/>
        <w:rPr>
          <w:sz w:val="23"/>
          <w:szCs w:val="23"/>
        </w:rPr>
      </w:pPr>
      <w:r>
        <w:br w:type="column"/>
      </w:r>
      <w:r w:rsidR="000E5C80" w:rsidRPr="000E5C80">
        <w:rPr>
          <w:sz w:val="23"/>
          <w:szCs w:val="23"/>
          <w:u w:val="single" w:color="000000"/>
        </w:rPr>
        <w:t xml:space="preserve">Dr. Ir. Ngurah Agus Sanjaya ER, </w:t>
      </w:r>
      <w:proofErr w:type="spellStart"/>
      <w:proofErr w:type="gramStart"/>
      <w:r w:rsidR="000E5C80" w:rsidRPr="000E5C80">
        <w:rPr>
          <w:sz w:val="23"/>
          <w:szCs w:val="23"/>
          <w:u w:val="single" w:color="000000"/>
        </w:rPr>
        <w:t>S.Kom</w:t>
      </w:r>
      <w:proofErr w:type="spellEnd"/>
      <w:proofErr w:type="gramEnd"/>
      <w:r w:rsidR="000E5C80" w:rsidRPr="000E5C80">
        <w:rPr>
          <w:sz w:val="23"/>
          <w:szCs w:val="23"/>
          <w:u w:val="single" w:color="000000"/>
        </w:rPr>
        <w:t xml:space="preserve">., </w:t>
      </w:r>
      <w:proofErr w:type="spellStart"/>
      <w:proofErr w:type="gramStart"/>
      <w:r w:rsidR="000E5C80" w:rsidRPr="000E5C80">
        <w:rPr>
          <w:sz w:val="23"/>
          <w:szCs w:val="23"/>
          <w:u w:val="single" w:color="000000"/>
        </w:rPr>
        <w:t>M.Kom</w:t>
      </w:r>
      <w:proofErr w:type="spellEnd"/>
      <w:proofErr w:type="gramEnd"/>
      <w:r w:rsidR="000E5C80" w:rsidRPr="000E5C80">
        <w:rPr>
          <w:sz w:val="23"/>
          <w:szCs w:val="23"/>
          <w:u w:val="single" w:color="000000"/>
        </w:rPr>
        <w:t>.</w:t>
      </w:r>
    </w:p>
    <w:p w14:paraId="05800613" w14:textId="6B091030" w:rsidR="000031A5" w:rsidRDefault="00902F8C">
      <w:pPr>
        <w:spacing w:before="28"/>
        <w:ind w:left="226" w:right="226"/>
        <w:jc w:val="center"/>
        <w:rPr>
          <w:sz w:val="23"/>
          <w:szCs w:val="23"/>
        </w:rPr>
      </w:pPr>
      <w:r>
        <w:rPr>
          <w:sz w:val="23"/>
          <w:szCs w:val="23"/>
        </w:rPr>
        <w:t>NIP.</w:t>
      </w:r>
      <w:r>
        <w:rPr>
          <w:spacing w:val="5"/>
          <w:sz w:val="23"/>
          <w:szCs w:val="23"/>
        </w:rPr>
        <w:t xml:space="preserve"> </w:t>
      </w:r>
      <w:r w:rsidR="000E5C80" w:rsidRPr="000E5C80">
        <w:rPr>
          <w:spacing w:val="5"/>
          <w:sz w:val="23"/>
          <w:szCs w:val="23"/>
        </w:rPr>
        <w:t>197803212005011001</w:t>
      </w:r>
    </w:p>
    <w:p w14:paraId="0CC420B3" w14:textId="680C984E" w:rsidR="000031A5" w:rsidRDefault="00902F8C" w:rsidP="00137803">
      <w:pPr>
        <w:spacing w:before="33" w:line="265" w:lineRule="auto"/>
        <w:ind w:left="-20" w:right="92"/>
        <w:jc w:val="center"/>
        <w:rPr>
          <w:sz w:val="23"/>
          <w:szCs w:val="23"/>
        </w:rPr>
        <w:sectPr w:rsidR="000031A5" w:rsidSect="006144B1">
          <w:type w:val="continuous"/>
          <w:pgSz w:w="12240" w:h="15840"/>
          <w:pgMar w:top="420" w:right="1320" w:bottom="280" w:left="1020" w:header="720" w:footer="720" w:gutter="0"/>
          <w:cols w:num="3" w:space="720" w:equalWidth="0">
            <w:col w:w="3154" w:space="333"/>
            <w:col w:w="3127" w:space="380"/>
            <w:col w:w="2906"/>
          </w:cols>
        </w:sectPr>
      </w:pPr>
      <w:r>
        <w:br w:type="column"/>
      </w:r>
      <w:r>
        <w:rPr>
          <w:spacing w:val="5"/>
          <w:position w:val="-1"/>
          <w:sz w:val="23"/>
          <w:szCs w:val="23"/>
        </w:rPr>
        <w:t xml:space="preserve"> </w:t>
      </w:r>
    </w:p>
    <w:p w14:paraId="5B2736C3" w14:textId="658BABAB" w:rsidR="000031A5" w:rsidRDefault="000031A5">
      <w:pPr>
        <w:spacing w:before="11" w:line="280" w:lineRule="exact"/>
        <w:rPr>
          <w:sz w:val="28"/>
          <w:szCs w:val="28"/>
        </w:rPr>
      </w:pPr>
    </w:p>
    <w:p w14:paraId="07EDC770" w14:textId="55BEEF0E" w:rsidR="000031A5" w:rsidRPr="007240BD" w:rsidRDefault="00902F8C" w:rsidP="000E5C80">
      <w:pPr>
        <w:spacing w:before="33"/>
        <w:ind w:left="1569"/>
        <w:rPr>
          <w:sz w:val="23"/>
          <w:szCs w:val="23"/>
        </w:rPr>
      </w:pPr>
      <w:proofErr w:type="spellStart"/>
      <w:r>
        <w:rPr>
          <w:sz w:val="23"/>
          <w:szCs w:val="23"/>
        </w:rPr>
        <w:t>Komisi</w:t>
      </w:r>
      <w:proofErr w:type="spellEnd"/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7240BD">
        <w:rPr>
          <w:sz w:val="23"/>
          <w:szCs w:val="23"/>
        </w:rPr>
        <w:t>PS INFORMATIKA F</w:t>
      </w:r>
      <w:r>
        <w:rPr>
          <w:sz w:val="23"/>
          <w:szCs w:val="23"/>
        </w:rPr>
        <w:t>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0031A5" w:rsidRPr="007240BD">
      <w:type w:val="continuous"/>
      <w:pgSz w:w="12240" w:h="15840"/>
      <w:pgMar w:top="420" w:right="13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57BC7"/>
    <w:multiLevelType w:val="multilevel"/>
    <w:tmpl w:val="C7C8B96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7791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1A5"/>
    <w:rsid w:val="000031A5"/>
    <w:rsid w:val="000E5C80"/>
    <w:rsid w:val="00137803"/>
    <w:rsid w:val="001D252E"/>
    <w:rsid w:val="00353E87"/>
    <w:rsid w:val="0045719D"/>
    <w:rsid w:val="006144B1"/>
    <w:rsid w:val="006A06CE"/>
    <w:rsid w:val="007240BD"/>
    <w:rsid w:val="00756B39"/>
    <w:rsid w:val="00902F8C"/>
    <w:rsid w:val="009E3D32"/>
    <w:rsid w:val="00A807E6"/>
    <w:rsid w:val="00B67BB7"/>
    <w:rsid w:val="00BD7199"/>
    <w:rsid w:val="00F60813"/>
    <w:rsid w:val="00F7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E9DAE"/>
  <w15:docId w15:val="{DD1852F1-741D-42D1-9004-1F3FD9C93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240B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719D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45719D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if@unud.ac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3</cp:revision>
  <dcterms:created xsi:type="dcterms:W3CDTF">2025-02-03T04:52:00Z</dcterms:created>
  <dcterms:modified xsi:type="dcterms:W3CDTF">2026-06-02T12:32:00Z</dcterms:modified>
</cp:coreProperties>
</file>