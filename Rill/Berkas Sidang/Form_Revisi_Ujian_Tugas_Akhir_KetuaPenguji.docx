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320"/>
      </w:tblGrid>
      <w:tr w:rsidR="00D4389C" w:rsidRPr="004E603F" w14:paraId="67718E20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D4389C" w:rsidRPr="00353138" w14:paraId="1F14262A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5AB427D2" w14:textId="77777777" w:rsidR="00D4389C" w:rsidRPr="00BC7721" w:rsidRDefault="00D4389C" w:rsidP="004C5D91">
                  <w:r w:rsidRPr="00376F5E">
                    <w:rPr>
                      <w:noProof/>
                    </w:rPr>
                    <w:drawing>
                      <wp:inline distT="0" distB="0" distL="0" distR="0" wp14:anchorId="38D251B3" wp14:editId="77950F86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4C687E7A" w14:textId="77777777" w:rsidR="00D4389C" w:rsidRPr="00E91F12" w:rsidRDefault="00D4389C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5FC8EA55" w14:textId="77777777" w:rsidR="00D4389C" w:rsidRPr="006D0CD0" w:rsidRDefault="00D4389C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39D29AD1" w14:textId="77777777" w:rsidR="00D4389C" w:rsidRPr="00A9532A" w:rsidRDefault="00D4389C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5F8A18E5" w14:textId="77777777" w:rsidR="00D4389C" w:rsidRPr="00A9532A" w:rsidRDefault="00D4389C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4FE9E248" w14:textId="77777777" w:rsidR="00D4389C" w:rsidRPr="00A9532A" w:rsidRDefault="00D4389C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5A9ABCDF" w14:textId="77777777" w:rsidR="00D4389C" w:rsidRPr="004D7C9E" w:rsidRDefault="00D4389C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Alamat :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7D4C933F" w14:textId="77777777" w:rsidR="00D4389C" w:rsidRPr="000455BC" w:rsidRDefault="00D4389C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r>
                    <w:t>T</w:t>
                  </w:r>
                  <w:r w:rsidRPr="004D7C9E">
                    <w:t>elepon/Fax: (0361) 703137,</w:t>
                  </w:r>
                  <w:r>
                    <w:t xml:space="preserve"> </w:t>
                  </w:r>
                  <w:r w:rsidRPr="004D7C9E">
                    <w:t xml:space="preserve"> Email: </w:t>
                  </w:r>
                  <w:hyperlink r:id="rId6" w:history="1">
                    <w:r w:rsidRPr="001134CE">
                      <w:rPr>
                        <w:rStyle w:val="Hyperlink"/>
                        <w:rFonts w:eastAsiaTheme="minorEastAsia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7DB9C8BA" w14:textId="77777777" w:rsidR="00D4389C" w:rsidRPr="00BC7721" w:rsidRDefault="00D4389C" w:rsidP="004C5D91"/>
              </w:tc>
              <w:tc>
                <w:tcPr>
                  <w:tcW w:w="7004" w:type="dxa"/>
                  <w:vAlign w:val="center"/>
                </w:tcPr>
                <w:p w14:paraId="5B5676B0" w14:textId="77777777" w:rsidR="00D4389C" w:rsidRPr="00353138" w:rsidRDefault="00D4389C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6308E622" w14:textId="77777777" w:rsidR="00D4389C" w:rsidRPr="004E603F" w:rsidRDefault="00D4389C" w:rsidP="004C5D91">
            <w:pPr>
              <w:rPr>
                <w:lang w:val="ibb-NG"/>
              </w:rPr>
            </w:pPr>
          </w:p>
        </w:tc>
      </w:tr>
    </w:tbl>
    <w:p w14:paraId="0A66516C" w14:textId="77777777" w:rsidR="001275F9" w:rsidRDefault="001275F9">
      <w:pPr>
        <w:spacing w:before="9" w:line="200" w:lineRule="exact"/>
      </w:pPr>
    </w:p>
    <w:p w14:paraId="124E5003" w14:textId="77777777" w:rsidR="001275F9" w:rsidRDefault="00F30F76">
      <w:pPr>
        <w:ind w:left="4196" w:right="4196"/>
        <w:jc w:val="center"/>
        <w:rPr>
          <w:sz w:val="27"/>
          <w:szCs w:val="27"/>
        </w:rPr>
      </w:pPr>
      <w:r>
        <w:rPr>
          <w:b/>
          <w:sz w:val="27"/>
          <w:szCs w:val="27"/>
        </w:rPr>
        <w:t>UJIAN</w:t>
      </w:r>
      <w:r>
        <w:rPr>
          <w:b/>
          <w:spacing w:val="9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61604A45" w14:textId="77777777" w:rsidR="001275F9" w:rsidRPr="00D4389C" w:rsidRDefault="00F30F76" w:rsidP="00D4389C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 w:rsidR="00476EF7"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460E2856" w14:textId="769F6556" w:rsidR="001275F9" w:rsidRDefault="00F30F76">
      <w:pPr>
        <w:spacing w:before="33"/>
        <w:ind w:left="107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 xml:space="preserve">Mahasiswa      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A464D6">
        <w:rPr>
          <w:spacing w:val="-10"/>
          <w:sz w:val="23"/>
          <w:szCs w:val="23"/>
        </w:rPr>
        <w:t>Ida Bagus Gede Basudewa Weda</w:t>
      </w:r>
    </w:p>
    <w:p w14:paraId="282E3AF8" w14:textId="667DA1C6" w:rsidR="001275F9" w:rsidRDefault="00F30F76" w:rsidP="00476EF7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A464D6">
        <w:rPr>
          <w:spacing w:val="-10"/>
          <w:sz w:val="23"/>
          <w:szCs w:val="23"/>
        </w:rPr>
        <w:t>2208561077</w:t>
      </w:r>
    </w:p>
    <w:p w14:paraId="1098F9C3" w14:textId="4B73AC4C" w:rsidR="001275F9" w:rsidRDefault="00F30F76" w:rsidP="00A464D6">
      <w:pPr>
        <w:spacing w:before="28"/>
        <w:ind w:left="2310" w:hanging="2203"/>
        <w:rPr>
          <w:spacing w:val="-10"/>
          <w:sz w:val="23"/>
          <w:szCs w:val="23"/>
        </w:rPr>
      </w:pPr>
      <w:r>
        <w:rPr>
          <w:sz w:val="23"/>
          <w:szCs w:val="23"/>
        </w:rPr>
        <w:t>Judul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A464D6" w:rsidRPr="00A464D6">
        <w:rPr>
          <w:spacing w:val="-10"/>
          <w:sz w:val="23"/>
          <w:szCs w:val="23"/>
        </w:rPr>
        <w:t>IMPLEMENTASI VARIATIONAL AUTOENCODER DAN REGULARIZED SINGULAR VALUE DECOMPOSITION PADA SISTEM REKOMENDASI FILM</w:t>
      </w:r>
    </w:p>
    <w:p w14:paraId="57B2741F" w14:textId="77777777" w:rsidR="00476EF7" w:rsidRDefault="00476EF7">
      <w:pPr>
        <w:spacing w:before="28"/>
        <w:ind w:left="107"/>
        <w:rPr>
          <w:sz w:val="23"/>
          <w:szCs w:val="23"/>
        </w:rPr>
      </w:pPr>
    </w:p>
    <w:p w14:paraId="741DB1A2" w14:textId="56404E45" w:rsidR="001275F9" w:rsidRDefault="00F30F76" w:rsidP="00476EF7">
      <w:pPr>
        <w:spacing w:before="28" w:line="265" w:lineRule="auto"/>
        <w:ind w:right="4969" w:firstLine="107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A464D6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A464D6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A464D6">
        <w:rPr>
          <w:w w:val="101"/>
          <w:sz w:val="23"/>
          <w:szCs w:val="23"/>
        </w:rPr>
        <w:t>26</w:t>
      </w:r>
    </w:p>
    <w:p w14:paraId="32349507" w14:textId="5A7D43EF" w:rsidR="001275F9" w:rsidRDefault="00F30F76">
      <w:pPr>
        <w:spacing w:before="1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A464D6">
        <w:rPr>
          <w:sz w:val="23"/>
          <w:szCs w:val="23"/>
        </w:rPr>
        <w:t>10</w:t>
      </w:r>
      <w:r>
        <w:rPr>
          <w:sz w:val="23"/>
          <w:szCs w:val="23"/>
        </w:rPr>
        <w:t>:</w:t>
      </w:r>
      <w:r w:rsidR="00A464D6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</w:t>
      </w:r>
      <w:r w:rsidR="00A464D6">
        <w:rPr>
          <w:w w:val="101"/>
          <w:sz w:val="23"/>
          <w:szCs w:val="23"/>
        </w:rPr>
        <w:t>2</w:t>
      </w:r>
      <w:r>
        <w:rPr>
          <w:w w:val="101"/>
          <w:sz w:val="23"/>
          <w:szCs w:val="23"/>
        </w:rPr>
        <w:t>:</w:t>
      </w:r>
      <w:r w:rsidR="00A464D6">
        <w:rPr>
          <w:w w:val="101"/>
          <w:sz w:val="23"/>
          <w:szCs w:val="23"/>
        </w:rPr>
        <w:t>00</w:t>
      </w:r>
    </w:p>
    <w:p w14:paraId="26460D14" w14:textId="5B38E693" w:rsidR="001275F9" w:rsidRDefault="00F30F76">
      <w:pPr>
        <w:spacing w:before="28" w:line="260" w:lineRule="exact"/>
        <w:ind w:left="107"/>
        <w:rPr>
          <w:w w:val="101"/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Sidang</w:t>
      </w:r>
      <w:r>
        <w:rPr>
          <w:spacing w:val="7"/>
          <w:position w:val="-1"/>
          <w:sz w:val="23"/>
          <w:szCs w:val="23"/>
        </w:rPr>
        <w:t xml:space="preserve"> </w:t>
      </w:r>
      <w:r w:rsidR="00A464D6">
        <w:rPr>
          <w:w w:val="101"/>
          <w:position w:val="-1"/>
          <w:sz w:val="23"/>
          <w:szCs w:val="23"/>
        </w:rPr>
        <w:t>1.1</w:t>
      </w:r>
    </w:p>
    <w:p w14:paraId="68708271" w14:textId="77777777" w:rsidR="00476EF7" w:rsidRDefault="00476EF7">
      <w:pPr>
        <w:spacing w:before="28" w:line="260" w:lineRule="exact"/>
        <w:ind w:left="107"/>
        <w:rPr>
          <w:sz w:val="23"/>
          <w:szCs w:val="23"/>
        </w:rPr>
      </w:pPr>
    </w:p>
    <w:p w14:paraId="3F492283" w14:textId="77777777" w:rsidR="001275F9" w:rsidRDefault="001275F9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1275F9" w14:paraId="46BF4C6D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DBFEC" w14:textId="77777777" w:rsidR="001275F9" w:rsidRDefault="00F30F76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8B3C0" w14:textId="77777777" w:rsidR="001275F9" w:rsidRDefault="00F30F76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49FB3" w14:textId="77777777" w:rsidR="001275F9" w:rsidRDefault="00F30F76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Perbaikan</w:t>
            </w:r>
          </w:p>
        </w:tc>
      </w:tr>
      <w:tr w:rsidR="001275F9" w14:paraId="64330767" w14:textId="77777777">
        <w:trPr>
          <w:trHeight w:hRule="exact" w:val="5718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3C67E" w14:textId="77777777" w:rsidR="001275F9" w:rsidRDefault="001275F9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2A1E5" w14:textId="77777777" w:rsidR="001275F9" w:rsidRDefault="001275F9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9AB07" w14:textId="77777777" w:rsidR="001275F9" w:rsidRDefault="001275F9"/>
        </w:tc>
      </w:tr>
    </w:tbl>
    <w:p w14:paraId="14AFEEC9" w14:textId="77777777" w:rsidR="00476EF7" w:rsidRDefault="00476EF7">
      <w:pPr>
        <w:spacing w:line="260" w:lineRule="exact"/>
        <w:ind w:left="6719" w:right="1166"/>
        <w:jc w:val="center"/>
        <w:rPr>
          <w:sz w:val="23"/>
          <w:szCs w:val="23"/>
        </w:rPr>
      </w:pPr>
    </w:p>
    <w:p w14:paraId="3C684BDE" w14:textId="60691DE2" w:rsidR="001275F9" w:rsidRDefault="00F30F76">
      <w:pPr>
        <w:spacing w:line="260" w:lineRule="exact"/>
        <w:ind w:left="6719" w:right="1166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A464D6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A464D6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A464D6">
        <w:rPr>
          <w:w w:val="101"/>
          <w:sz w:val="23"/>
          <w:szCs w:val="23"/>
        </w:rPr>
        <w:t>26</w:t>
      </w:r>
    </w:p>
    <w:p w14:paraId="08335BFE" w14:textId="77777777" w:rsidR="001275F9" w:rsidRDefault="00F30F76">
      <w:pPr>
        <w:spacing w:before="28" w:line="260" w:lineRule="exact"/>
        <w:ind w:right="2217"/>
        <w:jc w:val="right"/>
        <w:rPr>
          <w:sz w:val="23"/>
          <w:szCs w:val="23"/>
        </w:rPr>
      </w:pPr>
      <w:r>
        <w:rPr>
          <w:position w:val="-1"/>
          <w:sz w:val="23"/>
          <w:szCs w:val="23"/>
        </w:rPr>
        <w:t>Ketua Penguji</w:t>
      </w:r>
    </w:p>
    <w:p w14:paraId="355CD8AB" w14:textId="77777777" w:rsidR="001275F9" w:rsidRDefault="001275F9">
      <w:pPr>
        <w:spacing w:line="200" w:lineRule="exact"/>
      </w:pPr>
    </w:p>
    <w:p w14:paraId="45F0F734" w14:textId="77777777" w:rsidR="001275F9" w:rsidRDefault="001275F9">
      <w:pPr>
        <w:spacing w:line="200" w:lineRule="exact"/>
      </w:pPr>
    </w:p>
    <w:p w14:paraId="484872FC" w14:textId="77777777" w:rsidR="001275F9" w:rsidRDefault="001275F9">
      <w:pPr>
        <w:spacing w:line="200" w:lineRule="exact"/>
      </w:pPr>
    </w:p>
    <w:p w14:paraId="1E70195F" w14:textId="77777777" w:rsidR="001275F9" w:rsidRDefault="001275F9">
      <w:pPr>
        <w:spacing w:before="16" w:line="260" w:lineRule="exact"/>
        <w:rPr>
          <w:sz w:val="26"/>
          <w:szCs w:val="26"/>
        </w:rPr>
        <w:sectPr w:rsidR="001275F9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4D8A1399" w14:textId="77777777" w:rsidR="001275F9" w:rsidRDefault="001275F9">
      <w:pPr>
        <w:spacing w:line="200" w:lineRule="exact"/>
      </w:pPr>
    </w:p>
    <w:p w14:paraId="451EB65D" w14:textId="77777777" w:rsidR="001275F9" w:rsidRDefault="001275F9">
      <w:pPr>
        <w:spacing w:line="200" w:lineRule="exact"/>
      </w:pPr>
    </w:p>
    <w:p w14:paraId="4646E933" w14:textId="77777777" w:rsidR="001275F9" w:rsidRDefault="001275F9">
      <w:pPr>
        <w:spacing w:before="19" w:line="200" w:lineRule="exact"/>
      </w:pPr>
    </w:p>
    <w:p w14:paraId="296D1415" w14:textId="77777777" w:rsidR="001275F9" w:rsidRDefault="00F30F76">
      <w:pPr>
        <w:ind w:left="107"/>
        <w:rPr>
          <w:sz w:val="23"/>
          <w:szCs w:val="23"/>
        </w:rPr>
      </w:pPr>
      <w:r>
        <w:rPr>
          <w:w w:val="101"/>
          <w:sz w:val="23"/>
          <w:szCs w:val="23"/>
        </w:rPr>
        <w:t>Keterangan:</w:t>
      </w:r>
    </w:p>
    <w:p w14:paraId="58A83934" w14:textId="77777777" w:rsidR="001275F9" w:rsidRDefault="00F30F76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tangan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diberikan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jika</w:t>
      </w:r>
      <w:r>
        <w:rPr>
          <w:spacing w:val="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perbaikan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telah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diterima</w:t>
      </w:r>
    </w:p>
    <w:p w14:paraId="48A755FC" w14:textId="2F8F834B" w:rsidR="001275F9" w:rsidRDefault="00F30F76">
      <w:pPr>
        <w:spacing w:before="33"/>
        <w:ind w:left="-38" w:right="649"/>
        <w:jc w:val="center"/>
        <w:rPr>
          <w:sz w:val="23"/>
          <w:szCs w:val="23"/>
        </w:rPr>
      </w:pPr>
      <w:r>
        <w:br w:type="column"/>
      </w:r>
      <w:r w:rsidR="00A464D6" w:rsidRPr="00A464D6">
        <w:rPr>
          <w:sz w:val="23"/>
          <w:szCs w:val="23"/>
          <w:u w:val="single" w:color="000000"/>
        </w:rPr>
        <w:t>Cokorda Rai Adi Pramartha, ST.MMSI.,Ph.D</w:t>
      </w:r>
    </w:p>
    <w:p w14:paraId="569A7312" w14:textId="209E2708" w:rsidR="001275F9" w:rsidRDefault="00F30F76">
      <w:pPr>
        <w:spacing w:before="28"/>
        <w:ind w:left="859" w:right="1546"/>
        <w:jc w:val="center"/>
        <w:rPr>
          <w:sz w:val="23"/>
          <w:szCs w:val="23"/>
        </w:rPr>
        <w:sectPr w:rsidR="001275F9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180"/>
            <w:col w:w="5081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A464D6" w:rsidRPr="00A464D6">
        <w:rPr>
          <w:spacing w:val="5"/>
          <w:sz w:val="23"/>
          <w:szCs w:val="23"/>
        </w:rPr>
        <w:t>197806212006041002</w:t>
      </w:r>
    </w:p>
    <w:p w14:paraId="7E3D6129" w14:textId="77777777" w:rsidR="001275F9" w:rsidRDefault="001275F9">
      <w:pPr>
        <w:spacing w:before="11" w:line="280" w:lineRule="exact"/>
        <w:rPr>
          <w:sz w:val="28"/>
          <w:szCs w:val="28"/>
        </w:rPr>
      </w:pPr>
    </w:p>
    <w:p w14:paraId="13C56A1E" w14:textId="77777777" w:rsidR="001275F9" w:rsidRDefault="00F30F76">
      <w:pPr>
        <w:spacing w:before="33"/>
        <w:ind w:left="212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56098C">
        <w:rPr>
          <w:sz w:val="23"/>
          <w:szCs w:val="23"/>
        </w:rPr>
        <w:t>PS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1275F9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D6FEB"/>
    <w:multiLevelType w:val="multilevel"/>
    <w:tmpl w:val="D264C9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427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F9"/>
    <w:rsid w:val="001275F9"/>
    <w:rsid w:val="00457EAA"/>
    <w:rsid w:val="00476EF7"/>
    <w:rsid w:val="0056098C"/>
    <w:rsid w:val="006B77F5"/>
    <w:rsid w:val="00A464D6"/>
    <w:rsid w:val="00A807E6"/>
    <w:rsid w:val="00CC592E"/>
    <w:rsid w:val="00D4389C"/>
    <w:rsid w:val="00E10D81"/>
    <w:rsid w:val="00F3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1900"/>
  <w15:docId w15:val="{A3AB8F5D-7991-4A15-84E6-F79B21EC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609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4389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f@unud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2025-02-03T04:48:00Z</dcterms:created>
  <dcterms:modified xsi:type="dcterms:W3CDTF">2026-06-02T12:36:00Z</dcterms:modified>
</cp:coreProperties>
</file>