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1320"/>
      </w:tblGrid>
      <w:tr w:rsidR="007D75B5" w:rsidRPr="004E603F" w14:paraId="34A88F13" w14:textId="77777777" w:rsidTr="004C5D91">
        <w:tc>
          <w:tcPr>
            <w:tcW w:w="7816" w:type="dxa"/>
          </w:tcPr>
          <w:tbl>
            <w:tblPr>
              <w:tblW w:w="19081" w:type="dxa"/>
              <w:tblBorders>
                <w:bottom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50"/>
              <w:gridCol w:w="8142"/>
              <w:gridCol w:w="2085"/>
              <w:gridCol w:w="7004"/>
            </w:tblGrid>
            <w:tr w:rsidR="007D75B5" w:rsidRPr="00353138" w14:paraId="5505CEB8" w14:textId="77777777" w:rsidTr="004C5D91">
              <w:trPr>
                <w:trHeight w:val="1995"/>
              </w:trPr>
              <w:tc>
                <w:tcPr>
                  <w:tcW w:w="1850" w:type="dxa"/>
                </w:tcPr>
                <w:p w14:paraId="5CAA1A12" w14:textId="77777777" w:rsidR="007D75B5" w:rsidRPr="00BC7721" w:rsidRDefault="007D75B5" w:rsidP="004C5D91">
                  <w:r w:rsidRPr="00376F5E">
                    <w:rPr>
                      <w:noProof/>
                    </w:rPr>
                    <w:drawing>
                      <wp:inline distT="0" distB="0" distL="0" distR="0" wp14:anchorId="3E734D91" wp14:editId="68739322">
                        <wp:extent cx="1037805" cy="1161415"/>
                        <wp:effectExtent l="0" t="0" r="0" b="635"/>
                        <wp:docPr id="191686274" name="Picture 25" descr="C:\Users\TU\Desktop\logo-unu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U\Desktop\logo-unu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8984" cy="11739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142" w:type="dxa"/>
                  <w:vAlign w:val="center"/>
                </w:tcPr>
                <w:p w14:paraId="04B702E1" w14:textId="77777777" w:rsidR="007D75B5" w:rsidRPr="00E91F12" w:rsidRDefault="007D75B5" w:rsidP="004C5D91">
                  <w:pPr>
                    <w:ind w:left="-729"/>
                    <w:jc w:val="center"/>
                    <w:rPr>
                      <w:sz w:val="32"/>
                      <w:szCs w:val="32"/>
                      <w:lang w:val="sv-SE"/>
                    </w:rPr>
                  </w:pPr>
                  <w:r w:rsidRPr="00E91F12">
                    <w:rPr>
                      <w:sz w:val="32"/>
                      <w:szCs w:val="32"/>
                      <w:lang w:val="sv-SE"/>
                    </w:rPr>
                    <w:t>KEMENTERIAN PENDIDIKAN</w:t>
                  </w:r>
                  <w:r>
                    <w:rPr>
                      <w:sz w:val="32"/>
                      <w:szCs w:val="32"/>
                      <w:lang w:val="sv-SE"/>
                    </w:rPr>
                    <w:t xml:space="preserve"> TINGGI, </w:t>
                  </w:r>
                </w:p>
                <w:p w14:paraId="7BF61926" w14:textId="77777777" w:rsidR="007D75B5" w:rsidRPr="006D0CD0" w:rsidRDefault="007D75B5" w:rsidP="004C5D91">
                  <w:pPr>
                    <w:ind w:left="-329"/>
                    <w:jc w:val="center"/>
                    <w:rPr>
                      <w:sz w:val="28"/>
                      <w:szCs w:val="28"/>
                      <w:lang w:val="sv-SE"/>
                    </w:rPr>
                  </w:pPr>
                  <w:r>
                    <w:rPr>
                      <w:sz w:val="32"/>
                      <w:szCs w:val="32"/>
                      <w:lang w:val="sv-SE"/>
                    </w:rPr>
                    <w:t>SAINS</w:t>
                  </w:r>
                  <w:r w:rsidRPr="00E91F12">
                    <w:rPr>
                      <w:sz w:val="32"/>
                      <w:szCs w:val="32"/>
                      <w:lang w:val="sv-SE"/>
                    </w:rPr>
                    <w:t xml:space="preserve"> DAN TEKNOLOGI</w:t>
                  </w:r>
                </w:p>
                <w:p w14:paraId="2B2FB57A" w14:textId="77777777" w:rsidR="007D75B5" w:rsidRPr="00A9532A" w:rsidRDefault="007D75B5" w:rsidP="004C5D91">
                  <w:pPr>
                    <w:ind w:left="-435" w:right="70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>UNIVERSITAS UDAYANA</w:t>
                  </w:r>
                </w:p>
                <w:p w14:paraId="6051C7BC" w14:textId="77777777" w:rsidR="007D75B5" w:rsidRPr="00A9532A" w:rsidRDefault="007D75B5" w:rsidP="004C5D91">
                  <w:pPr>
                    <w:ind w:left="-612" w:right="34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 xml:space="preserve">    FAKULTAS MATEMATIKA DAN ILMU PENGETAHUAN ALAM</w:t>
                  </w:r>
                </w:p>
                <w:p w14:paraId="3C685CE6" w14:textId="77777777" w:rsidR="007D75B5" w:rsidRPr="00A9532A" w:rsidRDefault="007D75B5" w:rsidP="004C5D91">
                  <w:pPr>
                    <w:ind w:left="-435"/>
                    <w:jc w:val="center"/>
                    <w:rPr>
                      <w:b/>
                      <w:bCs/>
                      <w:lang w:val="sv-SE"/>
                    </w:rPr>
                  </w:pPr>
                  <w:r w:rsidRPr="00A9532A">
                    <w:rPr>
                      <w:b/>
                      <w:bCs/>
                      <w:lang w:val="sv-SE"/>
                    </w:rPr>
                    <w:t>PROGRAM STUDI INFORMATIKA</w:t>
                  </w:r>
                </w:p>
                <w:p w14:paraId="0AC0C916" w14:textId="77777777" w:rsidR="007D75B5" w:rsidRPr="004D7C9E" w:rsidRDefault="007D75B5" w:rsidP="004C5D91">
                  <w:pPr>
                    <w:pStyle w:val="NoSpacing"/>
                    <w:ind w:firstLine="7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 xml:space="preserve">Alamat : Jalan Raya Kampus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PS Informatika, </w:t>
                  </w: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Jimbaran, Badung-Bali</w:t>
                  </w:r>
                </w:p>
                <w:p w14:paraId="20EF0931" w14:textId="77777777" w:rsidR="007D75B5" w:rsidRPr="000455BC" w:rsidRDefault="007D75B5" w:rsidP="004C5D91">
                  <w:pPr>
                    <w:ind w:left="-435"/>
                    <w:jc w:val="center"/>
                    <w:rPr>
                      <w:lang w:val="sv-SE"/>
                    </w:rPr>
                  </w:pPr>
                  <w:r>
                    <w:t>T</w:t>
                  </w:r>
                  <w:r w:rsidRPr="004D7C9E">
                    <w:t>elepon/Fax: (0361) 703137,</w:t>
                  </w:r>
                  <w:r>
                    <w:t xml:space="preserve"> </w:t>
                  </w:r>
                  <w:r w:rsidRPr="004D7C9E">
                    <w:t xml:space="preserve"> Email: </w:t>
                  </w:r>
                  <w:hyperlink r:id="rId6" w:history="1">
                    <w:r w:rsidRPr="001134CE">
                      <w:rPr>
                        <w:rStyle w:val="Hyperlink"/>
                        <w:rFonts w:eastAsiaTheme="minorEastAsia"/>
                      </w:rPr>
                      <w:t>if@unud.ac.id</w:t>
                    </w:r>
                  </w:hyperlink>
                </w:p>
              </w:tc>
              <w:tc>
                <w:tcPr>
                  <w:tcW w:w="2085" w:type="dxa"/>
                </w:tcPr>
                <w:p w14:paraId="0D40591F" w14:textId="77777777" w:rsidR="007D75B5" w:rsidRPr="00BC7721" w:rsidRDefault="007D75B5" w:rsidP="004C5D91"/>
              </w:tc>
              <w:tc>
                <w:tcPr>
                  <w:tcW w:w="7004" w:type="dxa"/>
                  <w:vAlign w:val="center"/>
                </w:tcPr>
                <w:p w14:paraId="78A7B634" w14:textId="77777777" w:rsidR="007D75B5" w:rsidRPr="00353138" w:rsidRDefault="007D75B5" w:rsidP="004C5D91">
                  <w:pPr>
                    <w:jc w:val="center"/>
                    <w:rPr>
                      <w:lang w:val="fr-FR"/>
                    </w:rPr>
                  </w:pPr>
                </w:p>
              </w:tc>
            </w:tr>
          </w:tbl>
          <w:p w14:paraId="5AD83CFD" w14:textId="77777777" w:rsidR="007D75B5" w:rsidRPr="004E603F" w:rsidRDefault="007D75B5" w:rsidP="004C5D91">
            <w:pPr>
              <w:rPr>
                <w:lang w:val="ibb-NG"/>
              </w:rPr>
            </w:pPr>
          </w:p>
        </w:tc>
      </w:tr>
    </w:tbl>
    <w:p w14:paraId="4185AB96" w14:textId="77777777" w:rsidR="001275F9" w:rsidRDefault="001275F9">
      <w:pPr>
        <w:spacing w:before="9" w:line="200" w:lineRule="exact"/>
      </w:pPr>
    </w:p>
    <w:p w14:paraId="4014719C" w14:textId="77777777" w:rsidR="001275F9" w:rsidRDefault="00FD2EED">
      <w:pPr>
        <w:ind w:left="4196" w:right="4196"/>
        <w:jc w:val="center"/>
        <w:rPr>
          <w:sz w:val="27"/>
          <w:szCs w:val="27"/>
        </w:rPr>
      </w:pPr>
      <w:r>
        <w:rPr>
          <w:b/>
          <w:sz w:val="27"/>
          <w:szCs w:val="27"/>
        </w:rPr>
        <w:t>UJIAN</w:t>
      </w:r>
      <w:r>
        <w:rPr>
          <w:b/>
          <w:spacing w:val="9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6B573886" w14:textId="77777777" w:rsidR="001275F9" w:rsidRPr="007D75B5" w:rsidRDefault="00FD2EED" w:rsidP="007D75B5">
      <w:pPr>
        <w:spacing w:before="32" w:line="300" w:lineRule="exact"/>
        <w:ind w:left="3879" w:right="3958"/>
        <w:jc w:val="center"/>
        <w:rPr>
          <w:sz w:val="27"/>
          <w:szCs w:val="27"/>
        </w:r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 w:rsidR="00476EF7">
        <w:rPr>
          <w:b/>
          <w:position w:val="-1"/>
          <w:sz w:val="27"/>
          <w:szCs w:val="27"/>
        </w:rPr>
        <w:t>REVISI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0C205821" w14:textId="151F5264" w:rsidR="001275F9" w:rsidRDefault="00FD2EED">
      <w:pPr>
        <w:spacing w:before="33"/>
        <w:ind w:left="107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 xml:space="preserve">Mahasiswa      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6E185C">
        <w:rPr>
          <w:spacing w:val="-10"/>
          <w:sz w:val="23"/>
          <w:szCs w:val="23"/>
        </w:rPr>
        <w:t>Ida Bagus Gede Basudewa Weda</w:t>
      </w:r>
    </w:p>
    <w:p w14:paraId="4FE1AFBF" w14:textId="5D144C83" w:rsidR="001275F9" w:rsidRDefault="00FD2EED" w:rsidP="00476EF7">
      <w:pPr>
        <w:spacing w:before="28"/>
        <w:ind w:left="107"/>
        <w:rPr>
          <w:sz w:val="23"/>
          <w:szCs w:val="23"/>
        </w:rPr>
      </w:pPr>
      <w:r>
        <w:rPr>
          <w:sz w:val="23"/>
          <w:szCs w:val="23"/>
        </w:rPr>
        <w:t xml:space="preserve">NIM                           </w:t>
      </w:r>
      <w:r>
        <w:rPr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6E185C">
        <w:rPr>
          <w:spacing w:val="-10"/>
          <w:sz w:val="23"/>
          <w:szCs w:val="23"/>
        </w:rPr>
        <w:t>2208561077</w:t>
      </w:r>
    </w:p>
    <w:p w14:paraId="2CBB427D" w14:textId="77777777" w:rsidR="006E185C" w:rsidRDefault="00FD2EED">
      <w:pPr>
        <w:spacing w:before="28"/>
        <w:ind w:left="107"/>
        <w:rPr>
          <w:spacing w:val="-10"/>
          <w:sz w:val="23"/>
          <w:szCs w:val="23"/>
        </w:rPr>
      </w:pPr>
      <w:r>
        <w:rPr>
          <w:sz w:val="23"/>
          <w:szCs w:val="23"/>
        </w:rPr>
        <w:t>Judul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    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6E185C" w:rsidRPr="006E185C">
        <w:rPr>
          <w:spacing w:val="-10"/>
          <w:sz w:val="23"/>
          <w:szCs w:val="23"/>
        </w:rPr>
        <w:t>IMPLEMENTASI VARIATIONAL AUTOENCODER DAN REGULARIZED SINGULAR VALUE</w:t>
      </w:r>
    </w:p>
    <w:p w14:paraId="20201059" w14:textId="62D1FBF1" w:rsidR="001275F9" w:rsidRDefault="006E185C" w:rsidP="006E185C">
      <w:pPr>
        <w:spacing w:before="28"/>
        <w:ind w:left="2338"/>
        <w:rPr>
          <w:spacing w:val="-10"/>
          <w:sz w:val="23"/>
          <w:szCs w:val="23"/>
        </w:rPr>
      </w:pPr>
      <w:r w:rsidRPr="006E185C">
        <w:rPr>
          <w:spacing w:val="-10"/>
          <w:sz w:val="23"/>
          <w:szCs w:val="23"/>
        </w:rPr>
        <w:t>DECOMPOSITION PADA SISTEM REKOMENDASI FILM</w:t>
      </w:r>
    </w:p>
    <w:p w14:paraId="091FF7A2" w14:textId="77777777" w:rsidR="00476EF7" w:rsidRDefault="00476EF7">
      <w:pPr>
        <w:spacing w:before="28"/>
        <w:ind w:left="107"/>
        <w:rPr>
          <w:sz w:val="23"/>
          <w:szCs w:val="23"/>
        </w:rPr>
      </w:pPr>
    </w:p>
    <w:p w14:paraId="2A6BB867" w14:textId="29803C02" w:rsidR="001275F9" w:rsidRDefault="00FD2EED" w:rsidP="00476EF7">
      <w:pPr>
        <w:spacing w:before="28" w:line="265" w:lineRule="auto"/>
        <w:ind w:right="4969" w:firstLine="107"/>
        <w:rPr>
          <w:sz w:val="23"/>
          <w:szCs w:val="23"/>
        </w:rPr>
      </w:pPr>
      <w:r>
        <w:rPr>
          <w:sz w:val="23"/>
          <w:szCs w:val="23"/>
        </w:rPr>
        <w:t>Tanggal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6E185C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6E185C">
        <w:rPr>
          <w:sz w:val="23"/>
          <w:szCs w:val="23"/>
        </w:rPr>
        <w:t>Juni</w:t>
      </w:r>
      <w:r>
        <w:rPr>
          <w:spacing w:val="11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20</w:t>
      </w:r>
      <w:r w:rsidR="006E185C">
        <w:rPr>
          <w:w w:val="101"/>
          <w:sz w:val="23"/>
          <w:szCs w:val="23"/>
        </w:rPr>
        <w:t>26</w:t>
      </w:r>
    </w:p>
    <w:p w14:paraId="018E03E4" w14:textId="0F845A7F" w:rsidR="001275F9" w:rsidRDefault="00FD2EED">
      <w:pPr>
        <w:spacing w:before="1"/>
        <w:ind w:left="107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 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10"/>
          <w:sz w:val="23"/>
          <w:szCs w:val="23"/>
        </w:rPr>
        <w:t xml:space="preserve"> </w:t>
      </w:r>
      <w:r w:rsidR="006E185C">
        <w:rPr>
          <w:sz w:val="23"/>
          <w:szCs w:val="23"/>
        </w:rPr>
        <w:t>10</w:t>
      </w:r>
      <w:r>
        <w:rPr>
          <w:sz w:val="23"/>
          <w:szCs w:val="23"/>
        </w:rPr>
        <w:t>:</w:t>
      </w:r>
      <w:r w:rsidR="006E185C">
        <w:rPr>
          <w:sz w:val="23"/>
          <w:szCs w:val="23"/>
        </w:rPr>
        <w:t>3</w:t>
      </w:r>
      <w:r>
        <w:rPr>
          <w:sz w:val="23"/>
          <w:szCs w:val="23"/>
        </w:rPr>
        <w:t>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1</w:t>
      </w:r>
      <w:r w:rsidR="006E185C">
        <w:rPr>
          <w:w w:val="101"/>
          <w:sz w:val="23"/>
          <w:szCs w:val="23"/>
        </w:rPr>
        <w:t>2</w:t>
      </w:r>
      <w:r>
        <w:rPr>
          <w:w w:val="101"/>
          <w:sz w:val="23"/>
          <w:szCs w:val="23"/>
        </w:rPr>
        <w:t>:</w:t>
      </w:r>
      <w:r w:rsidR="006E185C">
        <w:rPr>
          <w:w w:val="101"/>
          <w:sz w:val="23"/>
          <w:szCs w:val="23"/>
        </w:rPr>
        <w:t>00</w:t>
      </w:r>
    </w:p>
    <w:p w14:paraId="4037E558" w14:textId="7C48E264" w:rsidR="001275F9" w:rsidRDefault="00FD2EED">
      <w:pPr>
        <w:spacing w:before="28" w:line="260" w:lineRule="exact"/>
        <w:ind w:left="107"/>
        <w:rPr>
          <w:w w:val="101"/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    </w:t>
      </w:r>
      <w:r>
        <w:rPr>
          <w:spacing w:val="36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r>
        <w:rPr>
          <w:spacing w:val="-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Sidang</w:t>
      </w:r>
      <w:r>
        <w:rPr>
          <w:spacing w:val="7"/>
          <w:position w:val="-1"/>
          <w:sz w:val="23"/>
          <w:szCs w:val="23"/>
        </w:rPr>
        <w:t xml:space="preserve"> </w:t>
      </w:r>
      <w:r w:rsidR="006E185C">
        <w:rPr>
          <w:w w:val="101"/>
          <w:position w:val="-1"/>
          <w:sz w:val="23"/>
          <w:szCs w:val="23"/>
        </w:rPr>
        <w:t>1.1</w:t>
      </w:r>
    </w:p>
    <w:p w14:paraId="3B663E8E" w14:textId="77777777" w:rsidR="00476EF7" w:rsidRDefault="00476EF7">
      <w:pPr>
        <w:spacing w:before="28" w:line="260" w:lineRule="exact"/>
        <w:ind w:left="107"/>
        <w:rPr>
          <w:sz w:val="23"/>
          <w:szCs w:val="23"/>
        </w:rPr>
      </w:pPr>
    </w:p>
    <w:p w14:paraId="5C7AADDE" w14:textId="77777777" w:rsidR="001275F9" w:rsidRDefault="001275F9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77"/>
        <w:gridCol w:w="7774"/>
      </w:tblGrid>
      <w:tr w:rsidR="001275F9" w14:paraId="0FFC336C" w14:textId="77777777">
        <w:trPr>
          <w:trHeight w:hRule="exact" w:val="45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D0725" w14:textId="77777777" w:rsidR="001275F9" w:rsidRDefault="00FD2EED">
            <w:pPr>
              <w:spacing w:before="77"/>
              <w:ind w:left="57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80D0E" w14:textId="77777777" w:rsidR="001275F9" w:rsidRDefault="00FD2EED">
            <w:pPr>
              <w:spacing w:before="77"/>
              <w:ind w:left="879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Halaman</w:t>
            </w:r>
          </w:p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99A2B" w14:textId="77777777" w:rsidR="001275F9" w:rsidRDefault="00FD2EED">
            <w:pPr>
              <w:spacing w:before="77"/>
              <w:ind w:left="3282" w:right="3362"/>
              <w:jc w:val="center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Perbaikan</w:t>
            </w:r>
          </w:p>
        </w:tc>
      </w:tr>
      <w:tr w:rsidR="001275F9" w14:paraId="2B8C3A97" w14:textId="77777777">
        <w:trPr>
          <w:trHeight w:hRule="exact" w:val="5718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D7ADE" w14:textId="77777777" w:rsidR="001275F9" w:rsidRDefault="001275F9"/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F7F2D" w14:textId="77777777" w:rsidR="001275F9" w:rsidRDefault="001275F9"/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EA3BC" w14:textId="77777777" w:rsidR="001275F9" w:rsidRDefault="001275F9"/>
        </w:tc>
      </w:tr>
    </w:tbl>
    <w:p w14:paraId="3DB07DC9" w14:textId="77777777" w:rsidR="00476EF7" w:rsidRDefault="00476EF7">
      <w:pPr>
        <w:spacing w:line="260" w:lineRule="exact"/>
        <w:ind w:left="6719" w:right="1166"/>
        <w:jc w:val="center"/>
        <w:rPr>
          <w:sz w:val="23"/>
          <w:szCs w:val="23"/>
        </w:rPr>
      </w:pPr>
    </w:p>
    <w:p w14:paraId="36D65413" w14:textId="7568BD14" w:rsidR="001275F9" w:rsidRDefault="00FD2EED">
      <w:pPr>
        <w:spacing w:line="260" w:lineRule="exact"/>
        <w:ind w:left="6719" w:right="1166"/>
        <w:jc w:val="center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6E185C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6E185C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6E185C">
        <w:rPr>
          <w:w w:val="101"/>
          <w:sz w:val="23"/>
          <w:szCs w:val="23"/>
        </w:rPr>
        <w:t>26</w:t>
      </w:r>
    </w:p>
    <w:p w14:paraId="57641E63" w14:textId="77777777" w:rsidR="001275F9" w:rsidRDefault="00FD2EED">
      <w:pPr>
        <w:spacing w:before="28" w:line="260" w:lineRule="exact"/>
        <w:ind w:right="2217"/>
        <w:jc w:val="right"/>
        <w:rPr>
          <w:sz w:val="23"/>
          <w:szCs w:val="23"/>
        </w:rPr>
      </w:pPr>
      <w:r>
        <w:rPr>
          <w:position w:val="-1"/>
          <w:sz w:val="23"/>
          <w:szCs w:val="23"/>
        </w:rPr>
        <w:t>Sekretaris</w:t>
      </w:r>
      <w:r w:rsidR="00F30F76">
        <w:rPr>
          <w:position w:val="-1"/>
          <w:sz w:val="23"/>
          <w:szCs w:val="23"/>
        </w:rPr>
        <w:t xml:space="preserve"> Penguji</w:t>
      </w:r>
    </w:p>
    <w:p w14:paraId="36EEB2BA" w14:textId="77777777" w:rsidR="001275F9" w:rsidRDefault="001275F9">
      <w:pPr>
        <w:spacing w:line="200" w:lineRule="exact"/>
      </w:pPr>
    </w:p>
    <w:p w14:paraId="7E4B5F96" w14:textId="77777777" w:rsidR="001275F9" w:rsidRDefault="001275F9">
      <w:pPr>
        <w:spacing w:line="200" w:lineRule="exact"/>
      </w:pPr>
    </w:p>
    <w:p w14:paraId="2C9EEB6A" w14:textId="77777777" w:rsidR="001275F9" w:rsidRDefault="001275F9">
      <w:pPr>
        <w:spacing w:line="200" w:lineRule="exact"/>
      </w:pPr>
    </w:p>
    <w:p w14:paraId="67BA06F7" w14:textId="77777777" w:rsidR="001275F9" w:rsidRDefault="001275F9">
      <w:pPr>
        <w:spacing w:before="16" w:line="260" w:lineRule="exact"/>
        <w:rPr>
          <w:sz w:val="26"/>
          <w:szCs w:val="26"/>
        </w:rPr>
        <w:sectPr w:rsidR="001275F9">
          <w:type w:val="continuous"/>
          <w:pgSz w:w="12240" w:h="15840"/>
          <w:pgMar w:top="420" w:right="460" w:bottom="280" w:left="460" w:header="720" w:footer="720" w:gutter="0"/>
          <w:cols w:space="720"/>
        </w:sectPr>
      </w:pPr>
    </w:p>
    <w:p w14:paraId="66AA1A2E" w14:textId="77777777" w:rsidR="001275F9" w:rsidRDefault="001275F9">
      <w:pPr>
        <w:spacing w:line="200" w:lineRule="exact"/>
      </w:pPr>
    </w:p>
    <w:p w14:paraId="26BB387F" w14:textId="77777777" w:rsidR="001275F9" w:rsidRDefault="001275F9">
      <w:pPr>
        <w:spacing w:line="200" w:lineRule="exact"/>
      </w:pPr>
    </w:p>
    <w:p w14:paraId="7773152F" w14:textId="77777777" w:rsidR="001275F9" w:rsidRDefault="001275F9">
      <w:pPr>
        <w:spacing w:before="19" w:line="200" w:lineRule="exact"/>
      </w:pPr>
    </w:p>
    <w:p w14:paraId="15009CFE" w14:textId="77777777" w:rsidR="001275F9" w:rsidRDefault="00FD2EED">
      <w:pPr>
        <w:ind w:left="107"/>
        <w:rPr>
          <w:sz w:val="23"/>
          <w:szCs w:val="23"/>
        </w:rPr>
      </w:pPr>
      <w:r>
        <w:rPr>
          <w:w w:val="101"/>
          <w:sz w:val="23"/>
          <w:szCs w:val="23"/>
        </w:rPr>
        <w:t>Keterangan:</w:t>
      </w:r>
    </w:p>
    <w:p w14:paraId="53938BEC" w14:textId="77777777" w:rsidR="001275F9" w:rsidRDefault="00FD2EED">
      <w:pPr>
        <w:spacing w:before="28" w:line="260" w:lineRule="exact"/>
        <w:ind w:left="107" w:right="-55"/>
        <w:rPr>
          <w:sz w:val="23"/>
          <w:szCs w:val="23"/>
        </w:rPr>
      </w:pPr>
      <w:r>
        <w:rPr>
          <w:position w:val="-1"/>
          <w:sz w:val="23"/>
          <w:szCs w:val="23"/>
        </w:rPr>
        <w:t>Tanda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tangan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diberikan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jika</w:t>
      </w:r>
      <w:r>
        <w:rPr>
          <w:spacing w:val="4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perbaikan</w:t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telah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diterima</w:t>
      </w:r>
    </w:p>
    <w:p w14:paraId="5E6BB9CB" w14:textId="7AC70B90" w:rsidR="001275F9" w:rsidRDefault="00FD2EED">
      <w:pPr>
        <w:spacing w:before="33"/>
        <w:ind w:left="-38" w:right="649"/>
        <w:jc w:val="center"/>
        <w:rPr>
          <w:sz w:val="23"/>
          <w:szCs w:val="23"/>
        </w:rPr>
      </w:pPr>
      <w:r>
        <w:br w:type="column"/>
      </w:r>
      <w:r w:rsidR="006E185C" w:rsidRPr="006E185C">
        <w:rPr>
          <w:sz w:val="23"/>
          <w:szCs w:val="23"/>
          <w:u w:val="single" w:color="000000"/>
        </w:rPr>
        <w:t>Ir. Gst. Ayu Vida Mastrika Giri, S.Kom. M.Cs.</w:t>
      </w:r>
    </w:p>
    <w:p w14:paraId="65C39183" w14:textId="511042E0" w:rsidR="001275F9" w:rsidRDefault="00FD2EED">
      <w:pPr>
        <w:spacing w:before="28"/>
        <w:ind w:left="859" w:right="1546"/>
        <w:jc w:val="center"/>
        <w:rPr>
          <w:sz w:val="23"/>
          <w:szCs w:val="23"/>
        </w:rPr>
        <w:sectPr w:rsidR="001275F9">
          <w:type w:val="continuous"/>
          <w:pgSz w:w="12240" w:h="15840"/>
          <w:pgMar w:top="420" w:right="460" w:bottom="280" w:left="460" w:header="720" w:footer="720" w:gutter="0"/>
          <w:cols w:num="2" w:space="720" w:equalWidth="0">
            <w:col w:w="5059" w:space="1180"/>
            <w:col w:w="5081"/>
          </w:cols>
        </w:sect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6E185C" w:rsidRPr="006E185C">
        <w:rPr>
          <w:spacing w:val="5"/>
          <w:sz w:val="23"/>
          <w:szCs w:val="23"/>
        </w:rPr>
        <w:t>199006062022032009</w:t>
      </w:r>
    </w:p>
    <w:p w14:paraId="1AB23698" w14:textId="77777777" w:rsidR="001275F9" w:rsidRDefault="001275F9">
      <w:pPr>
        <w:spacing w:before="11" w:line="280" w:lineRule="exact"/>
        <w:rPr>
          <w:sz w:val="28"/>
          <w:szCs w:val="28"/>
        </w:rPr>
      </w:pPr>
    </w:p>
    <w:p w14:paraId="41E51D31" w14:textId="77777777" w:rsidR="001275F9" w:rsidRDefault="00FD2EED">
      <w:pPr>
        <w:spacing w:before="33"/>
        <w:ind w:left="212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4C74F9">
        <w:rPr>
          <w:sz w:val="23"/>
          <w:szCs w:val="23"/>
        </w:rPr>
        <w:t>PS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1275F9">
      <w:type w:val="continuous"/>
      <w:pgSz w:w="12240" w:h="15840"/>
      <w:pgMar w:top="4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D6FEB"/>
    <w:multiLevelType w:val="multilevel"/>
    <w:tmpl w:val="D264C9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557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F9"/>
    <w:rsid w:val="001275F9"/>
    <w:rsid w:val="001E2F18"/>
    <w:rsid w:val="003004DE"/>
    <w:rsid w:val="003A1250"/>
    <w:rsid w:val="00457EAA"/>
    <w:rsid w:val="00476EF7"/>
    <w:rsid w:val="004C74F9"/>
    <w:rsid w:val="006E185C"/>
    <w:rsid w:val="007D75B5"/>
    <w:rsid w:val="00A807E6"/>
    <w:rsid w:val="00F30F76"/>
    <w:rsid w:val="00FD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F9028"/>
  <w15:docId w15:val="{A3AB8F5D-7991-4A15-84E6-F79B21EC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C74F9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D75B5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f@unud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3</cp:revision>
  <dcterms:created xsi:type="dcterms:W3CDTF">2025-02-03T04:46:00Z</dcterms:created>
  <dcterms:modified xsi:type="dcterms:W3CDTF">2026-06-02T12:40:00Z</dcterms:modified>
</cp:coreProperties>
</file>