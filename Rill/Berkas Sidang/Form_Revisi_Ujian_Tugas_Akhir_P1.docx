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insideH w:val="single" w:sz="4" w:space="0" w:color="000000"/>
        </w:tblBorders>
        <w:tblLook w:val="04A0" w:firstRow="1" w:lastRow="0" w:firstColumn="1" w:lastColumn="0" w:noHBand="0" w:noVBand="1"/>
      </w:tblPr>
      <w:tblGrid>
        <w:gridCol w:w="11320"/>
      </w:tblGrid>
      <w:tr w:rsidR="00A300BD" w:rsidRPr="004E603F" w14:paraId="09EE7E9A" w14:textId="77777777" w:rsidTr="004C5D91">
        <w:tc>
          <w:tcPr>
            <w:tcW w:w="7816" w:type="dxa"/>
          </w:tcPr>
          <w:tbl>
            <w:tblPr>
              <w:tblW w:w="19081" w:type="dxa"/>
              <w:tblBorders>
                <w:bottom w:val="single" w:sz="4" w:space="0" w:color="auto"/>
              </w:tblBorders>
              <w:tblLook w:val="01E0" w:firstRow="1" w:lastRow="1" w:firstColumn="1" w:lastColumn="1" w:noHBand="0" w:noVBand="0"/>
            </w:tblPr>
            <w:tblGrid>
              <w:gridCol w:w="1850"/>
              <w:gridCol w:w="8142"/>
              <w:gridCol w:w="2085"/>
              <w:gridCol w:w="7004"/>
            </w:tblGrid>
            <w:tr w:rsidR="00A300BD" w:rsidRPr="00353138" w14:paraId="0DCFA384" w14:textId="77777777" w:rsidTr="004C5D91">
              <w:trPr>
                <w:trHeight w:val="1995"/>
              </w:trPr>
              <w:tc>
                <w:tcPr>
                  <w:tcW w:w="1850" w:type="dxa"/>
                </w:tcPr>
                <w:p w14:paraId="4EBCC073" w14:textId="77777777" w:rsidR="00A300BD" w:rsidRPr="00BC7721" w:rsidRDefault="00A300BD" w:rsidP="004C5D91">
                  <w:r w:rsidRPr="00376F5E">
                    <w:rPr>
                      <w:noProof/>
                    </w:rPr>
                    <w:drawing>
                      <wp:inline distT="0" distB="0" distL="0" distR="0" wp14:anchorId="2A6B5D33" wp14:editId="73E32665">
                        <wp:extent cx="1037805" cy="1161415"/>
                        <wp:effectExtent l="0" t="0" r="0" b="635"/>
                        <wp:docPr id="191686274" name="Picture 25" descr="C:\Users\TU\Desktop\logo-unud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TU\Desktop\logo-unud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48984" cy="117392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8142" w:type="dxa"/>
                  <w:vAlign w:val="center"/>
                </w:tcPr>
                <w:p w14:paraId="3A2FCA61" w14:textId="77777777" w:rsidR="00A300BD" w:rsidRPr="00E91F12" w:rsidRDefault="00A300BD" w:rsidP="004C5D91">
                  <w:pPr>
                    <w:ind w:left="-729"/>
                    <w:jc w:val="center"/>
                    <w:rPr>
                      <w:sz w:val="32"/>
                      <w:szCs w:val="32"/>
                      <w:lang w:val="sv-SE"/>
                    </w:rPr>
                  </w:pPr>
                  <w:r w:rsidRPr="00E91F12">
                    <w:rPr>
                      <w:sz w:val="32"/>
                      <w:szCs w:val="32"/>
                      <w:lang w:val="sv-SE"/>
                    </w:rPr>
                    <w:t>KEMENTERIAN PENDIDIKAN</w:t>
                  </w:r>
                  <w:r>
                    <w:rPr>
                      <w:sz w:val="32"/>
                      <w:szCs w:val="32"/>
                      <w:lang w:val="sv-SE"/>
                    </w:rPr>
                    <w:t xml:space="preserve"> TINGGI, </w:t>
                  </w:r>
                </w:p>
                <w:p w14:paraId="5673B378" w14:textId="77777777" w:rsidR="00A300BD" w:rsidRPr="006D0CD0" w:rsidRDefault="00A300BD" w:rsidP="004C5D91">
                  <w:pPr>
                    <w:ind w:left="-329"/>
                    <w:jc w:val="center"/>
                    <w:rPr>
                      <w:sz w:val="28"/>
                      <w:szCs w:val="28"/>
                      <w:lang w:val="sv-SE"/>
                    </w:rPr>
                  </w:pPr>
                  <w:r>
                    <w:rPr>
                      <w:sz w:val="32"/>
                      <w:szCs w:val="32"/>
                      <w:lang w:val="sv-SE"/>
                    </w:rPr>
                    <w:t>SAINS</w:t>
                  </w:r>
                  <w:r w:rsidRPr="00E91F12">
                    <w:rPr>
                      <w:sz w:val="32"/>
                      <w:szCs w:val="32"/>
                      <w:lang w:val="sv-SE"/>
                    </w:rPr>
                    <w:t xml:space="preserve"> DAN TEKNOLOGI</w:t>
                  </w:r>
                </w:p>
                <w:p w14:paraId="2FB8E055" w14:textId="77777777" w:rsidR="00A300BD" w:rsidRPr="00A9532A" w:rsidRDefault="00A300BD" w:rsidP="004C5D91">
                  <w:pPr>
                    <w:ind w:left="-435" w:right="70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>UNIVERSITAS UDAYANA</w:t>
                  </w:r>
                </w:p>
                <w:p w14:paraId="6282D945" w14:textId="77777777" w:rsidR="00A300BD" w:rsidRPr="00A9532A" w:rsidRDefault="00A300BD" w:rsidP="004C5D91">
                  <w:pPr>
                    <w:ind w:left="-612" w:right="34"/>
                    <w:jc w:val="center"/>
                    <w:rPr>
                      <w:lang w:val="sv-SE"/>
                    </w:rPr>
                  </w:pPr>
                  <w:r w:rsidRPr="00A9532A">
                    <w:rPr>
                      <w:lang w:val="sv-SE"/>
                    </w:rPr>
                    <w:t xml:space="preserve">    FAKULTAS MATEMATIKA DAN ILMU PENGETAHUAN ALAM</w:t>
                  </w:r>
                </w:p>
                <w:p w14:paraId="50D61557" w14:textId="77777777" w:rsidR="00A300BD" w:rsidRPr="00A9532A" w:rsidRDefault="00A300BD" w:rsidP="004C5D91">
                  <w:pPr>
                    <w:ind w:left="-435"/>
                    <w:jc w:val="center"/>
                    <w:rPr>
                      <w:b/>
                      <w:bCs/>
                      <w:lang w:val="sv-SE"/>
                    </w:rPr>
                  </w:pPr>
                  <w:r w:rsidRPr="00A9532A">
                    <w:rPr>
                      <w:b/>
                      <w:bCs/>
                      <w:lang w:val="sv-SE"/>
                    </w:rPr>
                    <w:t>PROGRAM STUDI INFORMATIKA</w:t>
                  </w:r>
                </w:p>
                <w:p w14:paraId="3FFD8C50" w14:textId="77777777" w:rsidR="00A300BD" w:rsidRPr="004D7C9E" w:rsidRDefault="00A300BD" w:rsidP="004C5D91">
                  <w:pPr>
                    <w:pStyle w:val="NoSpacing"/>
                    <w:ind w:firstLine="72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gramStart"/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>Alamat :</w:t>
                  </w:r>
                  <w:proofErr w:type="gramEnd"/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 xml:space="preserve"> Jalan Raya Kampus 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PS Informatika, </w:t>
                  </w:r>
                  <w:r w:rsidRPr="004D7C9E">
                    <w:rPr>
                      <w:rFonts w:ascii="Times New Roman" w:hAnsi="Times New Roman"/>
                      <w:sz w:val="24"/>
                      <w:szCs w:val="24"/>
                    </w:rPr>
                    <w:t>Jimbaran, Badung-Bali</w:t>
                  </w:r>
                </w:p>
                <w:p w14:paraId="7CFCAD81" w14:textId="77777777" w:rsidR="00A300BD" w:rsidRPr="000455BC" w:rsidRDefault="00A300BD" w:rsidP="004C5D91">
                  <w:pPr>
                    <w:ind w:left="-435"/>
                    <w:jc w:val="center"/>
                    <w:rPr>
                      <w:lang w:val="sv-SE"/>
                    </w:rPr>
                  </w:pPr>
                  <w:proofErr w:type="spellStart"/>
                  <w:r>
                    <w:t>T</w:t>
                  </w:r>
                  <w:r w:rsidRPr="004D7C9E">
                    <w:t>elepon</w:t>
                  </w:r>
                  <w:proofErr w:type="spellEnd"/>
                  <w:r w:rsidRPr="004D7C9E">
                    <w:t xml:space="preserve">/Fax: (0361) </w:t>
                  </w:r>
                  <w:proofErr w:type="gramStart"/>
                  <w:r w:rsidRPr="004D7C9E">
                    <w:t>703137,</w:t>
                  </w:r>
                  <w:r>
                    <w:t xml:space="preserve"> </w:t>
                  </w:r>
                  <w:r w:rsidRPr="004D7C9E">
                    <w:t xml:space="preserve"> Email</w:t>
                  </w:r>
                  <w:proofErr w:type="gramEnd"/>
                  <w:r w:rsidRPr="004D7C9E">
                    <w:t xml:space="preserve">: </w:t>
                  </w:r>
                  <w:hyperlink r:id="rId6" w:history="1">
                    <w:r w:rsidRPr="001134CE">
                      <w:rPr>
                        <w:rStyle w:val="Hyperlink"/>
                        <w:rFonts w:eastAsiaTheme="minorEastAsia"/>
                      </w:rPr>
                      <w:t>if@unud.ac.id</w:t>
                    </w:r>
                  </w:hyperlink>
                </w:p>
              </w:tc>
              <w:tc>
                <w:tcPr>
                  <w:tcW w:w="2085" w:type="dxa"/>
                </w:tcPr>
                <w:p w14:paraId="049922E8" w14:textId="77777777" w:rsidR="00A300BD" w:rsidRPr="00BC7721" w:rsidRDefault="00A300BD" w:rsidP="004C5D91"/>
              </w:tc>
              <w:tc>
                <w:tcPr>
                  <w:tcW w:w="7004" w:type="dxa"/>
                  <w:vAlign w:val="center"/>
                </w:tcPr>
                <w:p w14:paraId="01DCC71F" w14:textId="77777777" w:rsidR="00A300BD" w:rsidRPr="00353138" w:rsidRDefault="00A300BD" w:rsidP="004C5D91">
                  <w:pPr>
                    <w:jc w:val="center"/>
                    <w:rPr>
                      <w:lang w:val="fr-FR"/>
                    </w:rPr>
                  </w:pPr>
                </w:p>
              </w:tc>
            </w:tr>
          </w:tbl>
          <w:p w14:paraId="71C0BBB8" w14:textId="77777777" w:rsidR="00A300BD" w:rsidRPr="004E603F" w:rsidRDefault="00A300BD" w:rsidP="004C5D91">
            <w:pPr>
              <w:rPr>
                <w:lang w:val="ibb-NG"/>
              </w:rPr>
            </w:pPr>
          </w:p>
        </w:tc>
      </w:tr>
    </w:tbl>
    <w:p w14:paraId="1D7B9E0F" w14:textId="77777777" w:rsidR="00A300BD" w:rsidRDefault="00A300BD" w:rsidP="00A300BD">
      <w:pPr>
        <w:spacing w:before="9" w:line="200" w:lineRule="exact"/>
      </w:pPr>
    </w:p>
    <w:p w14:paraId="24147088" w14:textId="77777777" w:rsidR="001275F9" w:rsidRDefault="00476EF7">
      <w:pPr>
        <w:ind w:left="4196" w:right="4196"/>
        <w:jc w:val="center"/>
        <w:rPr>
          <w:sz w:val="27"/>
          <w:szCs w:val="27"/>
        </w:rPr>
      </w:pPr>
      <w:r>
        <w:rPr>
          <w:b/>
          <w:sz w:val="27"/>
          <w:szCs w:val="27"/>
        </w:rPr>
        <w:t>UJIAN</w:t>
      </w:r>
      <w:r>
        <w:rPr>
          <w:b/>
          <w:spacing w:val="9"/>
          <w:sz w:val="27"/>
          <w:szCs w:val="27"/>
        </w:rPr>
        <w:t xml:space="preserve"> </w:t>
      </w:r>
      <w:r>
        <w:rPr>
          <w:b/>
          <w:sz w:val="27"/>
          <w:szCs w:val="27"/>
        </w:rPr>
        <w:t>TUGAS</w:t>
      </w:r>
      <w:r>
        <w:rPr>
          <w:b/>
          <w:spacing w:val="10"/>
          <w:sz w:val="27"/>
          <w:szCs w:val="27"/>
        </w:rPr>
        <w:t xml:space="preserve"> </w:t>
      </w:r>
      <w:r>
        <w:rPr>
          <w:b/>
          <w:w w:val="101"/>
          <w:sz w:val="27"/>
          <w:szCs w:val="27"/>
        </w:rPr>
        <w:t>AKHIR</w:t>
      </w:r>
    </w:p>
    <w:p w14:paraId="5A541EDC" w14:textId="62950FDC" w:rsidR="001275F9" w:rsidRPr="00A300BD" w:rsidRDefault="00476EF7" w:rsidP="00A300BD">
      <w:pPr>
        <w:spacing w:before="32" w:line="300" w:lineRule="exact"/>
        <w:ind w:left="3879" w:right="3958"/>
        <w:jc w:val="center"/>
        <w:rPr>
          <w:sz w:val="27"/>
          <w:szCs w:val="27"/>
        </w:rPr>
      </w:pPr>
      <w:r>
        <w:rPr>
          <w:b/>
          <w:position w:val="-1"/>
          <w:sz w:val="27"/>
          <w:szCs w:val="27"/>
        </w:rPr>
        <w:t>***</w:t>
      </w:r>
      <w:r>
        <w:rPr>
          <w:b/>
          <w:spacing w:val="5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FORM</w:t>
      </w:r>
      <w:r>
        <w:rPr>
          <w:b/>
          <w:spacing w:val="9"/>
          <w:position w:val="-1"/>
          <w:sz w:val="27"/>
          <w:szCs w:val="27"/>
        </w:rPr>
        <w:t xml:space="preserve"> </w:t>
      </w:r>
      <w:r>
        <w:rPr>
          <w:b/>
          <w:position w:val="-1"/>
          <w:sz w:val="27"/>
          <w:szCs w:val="27"/>
        </w:rPr>
        <w:t>REVISI</w:t>
      </w:r>
      <w:r>
        <w:rPr>
          <w:b/>
          <w:spacing w:val="16"/>
          <w:position w:val="-1"/>
          <w:sz w:val="27"/>
          <w:szCs w:val="27"/>
        </w:rPr>
        <w:t xml:space="preserve"> </w:t>
      </w:r>
      <w:r>
        <w:rPr>
          <w:b/>
          <w:w w:val="101"/>
          <w:position w:val="-1"/>
          <w:sz w:val="27"/>
          <w:szCs w:val="27"/>
        </w:rPr>
        <w:t>***</w:t>
      </w:r>
    </w:p>
    <w:p w14:paraId="6830B42A" w14:textId="13B48E21" w:rsidR="001275F9" w:rsidRDefault="00476EF7">
      <w:pPr>
        <w:spacing w:before="33"/>
        <w:ind w:left="107"/>
        <w:rPr>
          <w:sz w:val="23"/>
          <w:szCs w:val="23"/>
        </w:rPr>
      </w:pPr>
      <w:r>
        <w:rPr>
          <w:sz w:val="23"/>
          <w:szCs w:val="23"/>
        </w:rPr>
        <w:t>Nama</w:t>
      </w:r>
      <w:r>
        <w:rPr>
          <w:spacing w:val="6"/>
          <w:sz w:val="23"/>
          <w:szCs w:val="23"/>
        </w:rPr>
        <w:t xml:space="preserve"> </w:t>
      </w:r>
      <w:proofErr w:type="spellStart"/>
      <w:r>
        <w:rPr>
          <w:sz w:val="23"/>
          <w:szCs w:val="23"/>
        </w:rPr>
        <w:t>Mahasiswa</w:t>
      </w:r>
      <w:proofErr w:type="spellEnd"/>
      <w:r>
        <w:rPr>
          <w:sz w:val="23"/>
          <w:szCs w:val="23"/>
        </w:rPr>
        <w:t xml:space="preserve">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48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pacing w:val="-10"/>
          <w:sz w:val="23"/>
          <w:szCs w:val="23"/>
        </w:rPr>
        <w:t xml:space="preserve"> </w:t>
      </w:r>
      <w:r w:rsidR="00BE48D0">
        <w:rPr>
          <w:spacing w:val="-10"/>
          <w:sz w:val="23"/>
          <w:szCs w:val="23"/>
        </w:rPr>
        <w:t>Ida Bagus Gede Basudewa Weda</w:t>
      </w:r>
    </w:p>
    <w:p w14:paraId="2F7C8BB8" w14:textId="0D47679B" w:rsidR="001275F9" w:rsidRDefault="00476EF7" w:rsidP="00476EF7">
      <w:pPr>
        <w:spacing w:before="28"/>
        <w:ind w:left="107"/>
        <w:rPr>
          <w:sz w:val="23"/>
          <w:szCs w:val="23"/>
        </w:rPr>
      </w:pPr>
      <w:r>
        <w:rPr>
          <w:sz w:val="23"/>
          <w:szCs w:val="23"/>
        </w:rPr>
        <w:t xml:space="preserve">NIM                     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50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pacing w:val="-10"/>
          <w:sz w:val="23"/>
          <w:szCs w:val="23"/>
        </w:rPr>
        <w:t xml:space="preserve"> </w:t>
      </w:r>
      <w:r w:rsidR="00BE48D0">
        <w:rPr>
          <w:spacing w:val="-10"/>
          <w:sz w:val="23"/>
          <w:szCs w:val="23"/>
        </w:rPr>
        <w:t>2208561077</w:t>
      </w:r>
    </w:p>
    <w:p w14:paraId="6F74722A" w14:textId="77777777" w:rsidR="00BE48D0" w:rsidRDefault="00476EF7">
      <w:pPr>
        <w:spacing w:before="28"/>
        <w:ind w:left="107"/>
        <w:rPr>
          <w:spacing w:val="-10"/>
          <w:sz w:val="23"/>
          <w:szCs w:val="23"/>
        </w:rPr>
      </w:pPr>
      <w:proofErr w:type="spellStart"/>
      <w:r>
        <w:rPr>
          <w:sz w:val="23"/>
          <w:szCs w:val="23"/>
        </w:rPr>
        <w:t>Judul</w:t>
      </w:r>
      <w:proofErr w:type="spellEnd"/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Akhir    </w:t>
      </w:r>
      <w:proofErr w:type="gramStart"/>
      <w:r>
        <w:rPr>
          <w:sz w:val="23"/>
          <w:szCs w:val="23"/>
        </w:rPr>
        <w:t xml:space="preserve"> </w:t>
      </w:r>
      <w:r>
        <w:rPr>
          <w:spacing w:val="28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pacing w:val="-10"/>
          <w:sz w:val="23"/>
          <w:szCs w:val="23"/>
        </w:rPr>
        <w:t xml:space="preserve"> </w:t>
      </w:r>
      <w:r w:rsidR="00BE48D0" w:rsidRPr="00BE48D0">
        <w:rPr>
          <w:spacing w:val="-10"/>
          <w:sz w:val="23"/>
          <w:szCs w:val="23"/>
        </w:rPr>
        <w:t>IMPLEMENTASI VARIATIONAL AUTOENCODER DAN REGULARIZED SINGULAR VALUE</w:t>
      </w:r>
    </w:p>
    <w:p w14:paraId="5808F13A" w14:textId="76A33D52" w:rsidR="001275F9" w:rsidRDefault="00BE48D0" w:rsidP="00BE48D0">
      <w:pPr>
        <w:spacing w:before="28"/>
        <w:ind w:left="2324"/>
        <w:rPr>
          <w:spacing w:val="-10"/>
          <w:sz w:val="23"/>
          <w:szCs w:val="23"/>
        </w:rPr>
      </w:pPr>
      <w:r w:rsidRPr="00BE48D0">
        <w:rPr>
          <w:spacing w:val="-10"/>
          <w:sz w:val="23"/>
          <w:szCs w:val="23"/>
        </w:rPr>
        <w:t>DECOMPOSITION PADA SISTEM REKOMENDASI FILM</w:t>
      </w:r>
    </w:p>
    <w:p w14:paraId="6A1B20AC" w14:textId="77777777" w:rsidR="00476EF7" w:rsidRDefault="00476EF7">
      <w:pPr>
        <w:spacing w:before="28"/>
        <w:ind w:left="107"/>
        <w:rPr>
          <w:sz w:val="23"/>
          <w:szCs w:val="23"/>
        </w:rPr>
      </w:pPr>
    </w:p>
    <w:p w14:paraId="2DC16830" w14:textId="0F140B3C" w:rsidR="001275F9" w:rsidRDefault="00476EF7" w:rsidP="00476EF7">
      <w:pPr>
        <w:spacing w:before="28" w:line="265" w:lineRule="auto"/>
        <w:ind w:right="4969" w:firstLine="107"/>
        <w:rPr>
          <w:sz w:val="23"/>
          <w:szCs w:val="23"/>
        </w:rPr>
      </w:pPr>
      <w:proofErr w:type="spellStart"/>
      <w:r>
        <w:rPr>
          <w:sz w:val="23"/>
          <w:szCs w:val="23"/>
        </w:rPr>
        <w:t>Tanggal</w:t>
      </w:r>
      <w:proofErr w:type="spellEnd"/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52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pacing w:val="-10"/>
          <w:sz w:val="23"/>
          <w:szCs w:val="23"/>
        </w:rPr>
        <w:t xml:space="preserve"> </w:t>
      </w:r>
      <w:r>
        <w:rPr>
          <w:sz w:val="23"/>
          <w:szCs w:val="23"/>
        </w:rPr>
        <w:t>1</w:t>
      </w:r>
      <w:r w:rsidR="00BE48D0">
        <w:rPr>
          <w:sz w:val="23"/>
          <w:szCs w:val="23"/>
        </w:rPr>
        <w:t>2</w:t>
      </w:r>
      <w:r>
        <w:rPr>
          <w:spacing w:val="3"/>
          <w:sz w:val="23"/>
          <w:szCs w:val="23"/>
        </w:rPr>
        <w:t xml:space="preserve"> </w:t>
      </w:r>
      <w:r w:rsidR="00BE48D0">
        <w:rPr>
          <w:sz w:val="23"/>
          <w:szCs w:val="23"/>
        </w:rPr>
        <w:t xml:space="preserve">Juni </w:t>
      </w:r>
      <w:r>
        <w:rPr>
          <w:w w:val="101"/>
          <w:sz w:val="23"/>
          <w:szCs w:val="23"/>
        </w:rPr>
        <w:t>20</w:t>
      </w:r>
      <w:r w:rsidR="00BE48D0">
        <w:rPr>
          <w:w w:val="101"/>
          <w:sz w:val="23"/>
          <w:szCs w:val="23"/>
        </w:rPr>
        <w:t>26</w:t>
      </w:r>
    </w:p>
    <w:p w14:paraId="6FC6BD05" w14:textId="0D60A1A0" w:rsidR="001275F9" w:rsidRDefault="00476EF7">
      <w:pPr>
        <w:spacing w:before="1"/>
        <w:ind w:left="107"/>
        <w:rPr>
          <w:sz w:val="23"/>
          <w:szCs w:val="23"/>
        </w:rPr>
      </w:pPr>
      <w:r>
        <w:rPr>
          <w:sz w:val="23"/>
          <w:szCs w:val="23"/>
        </w:rPr>
        <w:t>Waktu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 xml:space="preserve">Seminar         </w:t>
      </w:r>
      <w:proofErr w:type="gramStart"/>
      <w:r>
        <w:rPr>
          <w:sz w:val="23"/>
          <w:szCs w:val="23"/>
        </w:rPr>
        <w:t xml:space="preserve"> </w:t>
      </w:r>
      <w:r>
        <w:rPr>
          <w:spacing w:val="23"/>
          <w:sz w:val="23"/>
          <w:szCs w:val="23"/>
        </w:rPr>
        <w:t xml:space="preserve"> </w:t>
      </w:r>
      <w:r>
        <w:rPr>
          <w:sz w:val="23"/>
          <w:szCs w:val="23"/>
        </w:rPr>
        <w:t>:</w:t>
      </w:r>
      <w:proofErr w:type="gramEnd"/>
      <w:r>
        <w:rPr>
          <w:spacing w:val="-10"/>
          <w:sz w:val="23"/>
          <w:szCs w:val="23"/>
        </w:rPr>
        <w:t xml:space="preserve"> </w:t>
      </w:r>
      <w:r w:rsidR="00BE48D0">
        <w:rPr>
          <w:sz w:val="23"/>
          <w:szCs w:val="23"/>
        </w:rPr>
        <w:t>10</w:t>
      </w:r>
      <w:r>
        <w:rPr>
          <w:sz w:val="23"/>
          <w:szCs w:val="23"/>
        </w:rPr>
        <w:t>:</w:t>
      </w:r>
      <w:r w:rsidR="00BE48D0">
        <w:rPr>
          <w:sz w:val="23"/>
          <w:szCs w:val="23"/>
        </w:rPr>
        <w:t>3</w:t>
      </w:r>
      <w:r>
        <w:rPr>
          <w:sz w:val="23"/>
          <w:szCs w:val="23"/>
        </w:rPr>
        <w:t>0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s/d</w:t>
      </w:r>
      <w:r>
        <w:rPr>
          <w:spacing w:val="4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1</w:t>
      </w:r>
      <w:r w:rsidR="00BE48D0">
        <w:rPr>
          <w:w w:val="101"/>
          <w:sz w:val="23"/>
          <w:szCs w:val="23"/>
        </w:rPr>
        <w:t>2</w:t>
      </w:r>
      <w:r>
        <w:rPr>
          <w:w w:val="101"/>
          <w:sz w:val="23"/>
          <w:szCs w:val="23"/>
        </w:rPr>
        <w:t>:</w:t>
      </w:r>
      <w:r w:rsidR="00BE48D0">
        <w:rPr>
          <w:w w:val="101"/>
          <w:sz w:val="23"/>
          <w:szCs w:val="23"/>
        </w:rPr>
        <w:t>00</w:t>
      </w:r>
    </w:p>
    <w:p w14:paraId="364E62E0" w14:textId="62842B1D" w:rsidR="001275F9" w:rsidRDefault="00476EF7">
      <w:pPr>
        <w:spacing w:before="28" w:line="260" w:lineRule="exact"/>
        <w:ind w:left="107"/>
        <w:rPr>
          <w:w w:val="101"/>
          <w:position w:val="-1"/>
          <w:sz w:val="23"/>
          <w:szCs w:val="23"/>
        </w:rPr>
      </w:pP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 xml:space="preserve">Seminar         </w:t>
      </w:r>
      <w:proofErr w:type="gramStart"/>
      <w:r>
        <w:rPr>
          <w:position w:val="-1"/>
          <w:sz w:val="23"/>
          <w:szCs w:val="23"/>
        </w:rPr>
        <w:t xml:space="preserve"> </w:t>
      </w:r>
      <w:r>
        <w:rPr>
          <w:spacing w:val="36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:</w:t>
      </w:r>
      <w:proofErr w:type="gramEnd"/>
      <w:r>
        <w:rPr>
          <w:spacing w:val="-10"/>
          <w:position w:val="-1"/>
          <w:sz w:val="23"/>
          <w:szCs w:val="23"/>
        </w:rPr>
        <w:t xml:space="preserve"> </w:t>
      </w:r>
      <w:r>
        <w:rPr>
          <w:position w:val="-1"/>
          <w:sz w:val="23"/>
          <w:szCs w:val="23"/>
        </w:rPr>
        <w:t>Ruang</w:t>
      </w:r>
      <w:r>
        <w:rPr>
          <w:spacing w:val="7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Sidang</w:t>
      </w:r>
      <w:proofErr w:type="spellEnd"/>
      <w:r>
        <w:rPr>
          <w:spacing w:val="7"/>
          <w:position w:val="-1"/>
          <w:sz w:val="23"/>
          <w:szCs w:val="23"/>
        </w:rPr>
        <w:t xml:space="preserve"> </w:t>
      </w:r>
      <w:r w:rsidR="00BE48D0">
        <w:rPr>
          <w:w w:val="101"/>
          <w:position w:val="-1"/>
          <w:sz w:val="23"/>
          <w:szCs w:val="23"/>
        </w:rPr>
        <w:t>1.1</w:t>
      </w:r>
    </w:p>
    <w:p w14:paraId="7834012A" w14:textId="77777777" w:rsidR="00476EF7" w:rsidRDefault="00476EF7">
      <w:pPr>
        <w:spacing w:before="28" w:line="260" w:lineRule="exact"/>
        <w:ind w:left="107"/>
        <w:rPr>
          <w:sz w:val="23"/>
          <w:szCs w:val="23"/>
        </w:rPr>
      </w:pPr>
    </w:p>
    <w:p w14:paraId="7E1DA7A2" w14:textId="77777777" w:rsidR="001275F9" w:rsidRDefault="001275F9">
      <w:pPr>
        <w:spacing w:before="8" w:line="0" w:lineRule="atLeast"/>
        <w:rPr>
          <w:sz w:val="1"/>
          <w:szCs w:val="1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5"/>
        <w:gridCol w:w="2777"/>
        <w:gridCol w:w="7774"/>
      </w:tblGrid>
      <w:tr w:rsidR="001275F9" w14:paraId="046F79DF" w14:textId="77777777">
        <w:trPr>
          <w:trHeight w:hRule="exact" w:val="453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4E9F6" w14:textId="77777777" w:rsidR="001275F9" w:rsidRDefault="00476EF7">
            <w:pPr>
              <w:spacing w:before="77"/>
              <w:ind w:left="57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No.</w:t>
            </w:r>
          </w:p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8062CE" w14:textId="77777777" w:rsidR="001275F9" w:rsidRDefault="00476EF7">
            <w:pPr>
              <w:spacing w:before="77"/>
              <w:ind w:left="879"/>
              <w:rPr>
                <w:sz w:val="23"/>
                <w:szCs w:val="23"/>
              </w:rPr>
            </w:pPr>
            <w:r>
              <w:rPr>
                <w:b/>
                <w:w w:val="101"/>
                <w:sz w:val="23"/>
                <w:szCs w:val="23"/>
              </w:rPr>
              <w:t>Halaman</w:t>
            </w:r>
          </w:p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55B238C" w14:textId="77777777" w:rsidR="001275F9" w:rsidRDefault="00476EF7">
            <w:pPr>
              <w:spacing w:before="77"/>
              <w:ind w:left="3282" w:right="3362"/>
              <w:jc w:val="center"/>
              <w:rPr>
                <w:sz w:val="23"/>
                <w:szCs w:val="23"/>
              </w:rPr>
            </w:pPr>
            <w:proofErr w:type="spellStart"/>
            <w:r>
              <w:rPr>
                <w:b/>
                <w:w w:val="101"/>
                <w:sz w:val="23"/>
                <w:szCs w:val="23"/>
              </w:rPr>
              <w:t>Perbaikan</w:t>
            </w:r>
            <w:proofErr w:type="spellEnd"/>
          </w:p>
        </w:tc>
      </w:tr>
      <w:tr w:rsidR="001275F9" w14:paraId="4935AE13" w14:textId="77777777">
        <w:trPr>
          <w:trHeight w:hRule="exact" w:val="5718"/>
        </w:trPr>
        <w:tc>
          <w:tcPr>
            <w:tcW w:w="5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A30DFB" w14:textId="77777777" w:rsidR="001275F9" w:rsidRDefault="001275F9"/>
        </w:tc>
        <w:tc>
          <w:tcPr>
            <w:tcW w:w="277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15C2D96" w14:textId="77777777" w:rsidR="001275F9" w:rsidRDefault="001275F9"/>
        </w:tc>
        <w:tc>
          <w:tcPr>
            <w:tcW w:w="7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4DBC18" w14:textId="77777777" w:rsidR="001275F9" w:rsidRDefault="001275F9"/>
        </w:tc>
      </w:tr>
    </w:tbl>
    <w:p w14:paraId="2B63E213" w14:textId="77777777" w:rsidR="00476EF7" w:rsidRDefault="00476EF7">
      <w:pPr>
        <w:spacing w:line="260" w:lineRule="exact"/>
        <w:ind w:left="6719" w:right="1166"/>
        <w:jc w:val="center"/>
        <w:rPr>
          <w:sz w:val="23"/>
          <w:szCs w:val="23"/>
        </w:rPr>
      </w:pPr>
    </w:p>
    <w:p w14:paraId="31E4BE35" w14:textId="46DD400D" w:rsidR="001275F9" w:rsidRDefault="00476EF7">
      <w:pPr>
        <w:spacing w:line="260" w:lineRule="exact"/>
        <w:ind w:left="6719" w:right="1166"/>
        <w:jc w:val="center"/>
        <w:rPr>
          <w:sz w:val="23"/>
          <w:szCs w:val="23"/>
        </w:rPr>
      </w:pPr>
      <w:r>
        <w:rPr>
          <w:sz w:val="23"/>
          <w:szCs w:val="23"/>
        </w:rPr>
        <w:t>Bukit</w:t>
      </w:r>
      <w:r>
        <w:rPr>
          <w:spacing w:val="6"/>
          <w:sz w:val="23"/>
          <w:szCs w:val="23"/>
        </w:rPr>
        <w:t xml:space="preserve"> </w:t>
      </w:r>
      <w:r>
        <w:rPr>
          <w:sz w:val="23"/>
          <w:szCs w:val="23"/>
        </w:rPr>
        <w:t>Jimbaran,</w:t>
      </w:r>
      <w:r>
        <w:rPr>
          <w:spacing w:val="10"/>
          <w:sz w:val="23"/>
          <w:szCs w:val="23"/>
        </w:rPr>
        <w:t xml:space="preserve"> </w:t>
      </w:r>
      <w:r w:rsidR="003242B8">
        <w:rPr>
          <w:sz w:val="23"/>
          <w:szCs w:val="23"/>
        </w:rPr>
        <w:t>12</w:t>
      </w:r>
      <w:r>
        <w:rPr>
          <w:spacing w:val="3"/>
          <w:sz w:val="23"/>
          <w:szCs w:val="23"/>
        </w:rPr>
        <w:t xml:space="preserve"> </w:t>
      </w:r>
      <w:r w:rsidR="003242B8">
        <w:rPr>
          <w:sz w:val="23"/>
          <w:szCs w:val="23"/>
        </w:rPr>
        <w:t xml:space="preserve">Juni </w:t>
      </w:r>
      <w:r>
        <w:rPr>
          <w:w w:val="101"/>
          <w:sz w:val="23"/>
          <w:szCs w:val="23"/>
        </w:rPr>
        <w:t>20</w:t>
      </w:r>
      <w:r w:rsidR="003242B8">
        <w:rPr>
          <w:w w:val="101"/>
          <w:sz w:val="23"/>
          <w:szCs w:val="23"/>
        </w:rPr>
        <w:t>26</w:t>
      </w:r>
    </w:p>
    <w:p w14:paraId="2F61BFC9" w14:textId="08B40B4A" w:rsidR="001275F9" w:rsidRDefault="00476EF7">
      <w:pPr>
        <w:spacing w:before="28" w:line="260" w:lineRule="exact"/>
        <w:ind w:right="2217"/>
        <w:jc w:val="right"/>
        <w:rPr>
          <w:sz w:val="23"/>
          <w:szCs w:val="23"/>
        </w:rPr>
      </w:pPr>
      <w:proofErr w:type="spellStart"/>
      <w:r>
        <w:rPr>
          <w:position w:val="-1"/>
          <w:sz w:val="23"/>
          <w:szCs w:val="23"/>
        </w:rPr>
        <w:t>Pembimbing</w:t>
      </w:r>
      <w:proofErr w:type="spellEnd"/>
      <w:r>
        <w:rPr>
          <w:spacing w:val="13"/>
          <w:position w:val="-1"/>
          <w:sz w:val="23"/>
          <w:szCs w:val="23"/>
        </w:rPr>
        <w:t xml:space="preserve"> </w:t>
      </w:r>
    </w:p>
    <w:p w14:paraId="54075544" w14:textId="77777777" w:rsidR="001275F9" w:rsidRDefault="001275F9">
      <w:pPr>
        <w:spacing w:line="200" w:lineRule="exact"/>
      </w:pPr>
    </w:p>
    <w:p w14:paraId="385EE3FA" w14:textId="77777777" w:rsidR="001275F9" w:rsidRDefault="001275F9">
      <w:pPr>
        <w:spacing w:line="200" w:lineRule="exact"/>
      </w:pPr>
    </w:p>
    <w:p w14:paraId="2B5CB23B" w14:textId="77777777" w:rsidR="001275F9" w:rsidRDefault="001275F9">
      <w:pPr>
        <w:spacing w:line="200" w:lineRule="exact"/>
      </w:pPr>
    </w:p>
    <w:p w14:paraId="1E2E550E" w14:textId="77777777" w:rsidR="001275F9" w:rsidRDefault="001275F9">
      <w:pPr>
        <w:spacing w:before="16" w:line="260" w:lineRule="exact"/>
        <w:rPr>
          <w:sz w:val="26"/>
          <w:szCs w:val="26"/>
        </w:rPr>
        <w:sectPr w:rsidR="001275F9" w:rsidSect="00BD5A2F">
          <w:type w:val="continuous"/>
          <w:pgSz w:w="12240" w:h="15840"/>
          <w:pgMar w:top="420" w:right="460" w:bottom="280" w:left="460" w:header="720" w:footer="720" w:gutter="0"/>
          <w:cols w:space="720"/>
        </w:sectPr>
      </w:pPr>
    </w:p>
    <w:p w14:paraId="7281C8D5" w14:textId="77777777" w:rsidR="001275F9" w:rsidRDefault="001275F9">
      <w:pPr>
        <w:spacing w:line="200" w:lineRule="exact"/>
      </w:pPr>
    </w:p>
    <w:p w14:paraId="78028FE8" w14:textId="77777777" w:rsidR="001275F9" w:rsidRDefault="001275F9">
      <w:pPr>
        <w:spacing w:line="200" w:lineRule="exact"/>
      </w:pPr>
    </w:p>
    <w:p w14:paraId="1557B34A" w14:textId="77777777" w:rsidR="001275F9" w:rsidRDefault="001275F9">
      <w:pPr>
        <w:spacing w:before="19" w:line="200" w:lineRule="exact"/>
      </w:pPr>
    </w:p>
    <w:p w14:paraId="6085E909" w14:textId="77777777" w:rsidR="001275F9" w:rsidRDefault="00476EF7">
      <w:pPr>
        <w:ind w:left="107"/>
        <w:rPr>
          <w:sz w:val="23"/>
          <w:szCs w:val="23"/>
        </w:rPr>
      </w:pPr>
      <w:proofErr w:type="spellStart"/>
      <w:r>
        <w:rPr>
          <w:w w:val="101"/>
          <w:sz w:val="23"/>
          <w:szCs w:val="23"/>
        </w:rPr>
        <w:t>Keterangan</w:t>
      </w:r>
      <w:proofErr w:type="spellEnd"/>
      <w:r>
        <w:rPr>
          <w:w w:val="101"/>
          <w:sz w:val="23"/>
          <w:szCs w:val="23"/>
        </w:rPr>
        <w:t>:</w:t>
      </w:r>
    </w:p>
    <w:p w14:paraId="0C49DF3B" w14:textId="77777777" w:rsidR="001275F9" w:rsidRDefault="00476EF7">
      <w:pPr>
        <w:spacing w:before="28" w:line="260" w:lineRule="exact"/>
        <w:ind w:left="107" w:right="-55"/>
        <w:rPr>
          <w:sz w:val="23"/>
          <w:szCs w:val="23"/>
        </w:rPr>
      </w:pPr>
      <w:r>
        <w:rPr>
          <w:position w:val="-1"/>
          <w:sz w:val="23"/>
          <w:szCs w:val="23"/>
        </w:rPr>
        <w:t>Tanda</w:t>
      </w:r>
      <w:r>
        <w:rPr>
          <w:spacing w:val="7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tangan</w:t>
      </w:r>
      <w:proofErr w:type="spellEnd"/>
      <w:r>
        <w:rPr>
          <w:spacing w:val="7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diberikan</w:t>
      </w:r>
      <w:proofErr w:type="spellEnd"/>
      <w:r>
        <w:rPr>
          <w:spacing w:val="10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jika</w:t>
      </w:r>
      <w:proofErr w:type="spellEnd"/>
      <w:r>
        <w:rPr>
          <w:spacing w:val="4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perbaikan</w:t>
      </w:r>
      <w:proofErr w:type="spellEnd"/>
      <w:r>
        <w:rPr>
          <w:spacing w:val="10"/>
          <w:position w:val="-1"/>
          <w:sz w:val="23"/>
          <w:szCs w:val="23"/>
        </w:rPr>
        <w:t xml:space="preserve"> </w:t>
      </w:r>
      <w:proofErr w:type="spellStart"/>
      <w:r>
        <w:rPr>
          <w:position w:val="-1"/>
          <w:sz w:val="23"/>
          <w:szCs w:val="23"/>
        </w:rPr>
        <w:t>telah</w:t>
      </w:r>
      <w:proofErr w:type="spellEnd"/>
      <w:r>
        <w:rPr>
          <w:spacing w:val="5"/>
          <w:position w:val="-1"/>
          <w:sz w:val="23"/>
          <w:szCs w:val="23"/>
        </w:rPr>
        <w:t xml:space="preserve"> </w:t>
      </w:r>
      <w:proofErr w:type="spellStart"/>
      <w:r>
        <w:rPr>
          <w:w w:val="101"/>
          <w:position w:val="-1"/>
          <w:sz w:val="23"/>
          <w:szCs w:val="23"/>
        </w:rPr>
        <w:t>diterima</w:t>
      </w:r>
      <w:proofErr w:type="spellEnd"/>
    </w:p>
    <w:p w14:paraId="09058F90" w14:textId="4B6CB6BF" w:rsidR="001275F9" w:rsidRDefault="00476EF7" w:rsidP="001971DB">
      <w:pPr>
        <w:spacing w:before="33"/>
        <w:ind w:left="-284" w:right="649"/>
        <w:jc w:val="center"/>
        <w:rPr>
          <w:sz w:val="23"/>
          <w:szCs w:val="23"/>
        </w:rPr>
      </w:pPr>
      <w:r>
        <w:br w:type="column"/>
      </w:r>
      <w:r w:rsidR="00BE48D0" w:rsidRPr="00BE48D0">
        <w:rPr>
          <w:sz w:val="23"/>
          <w:szCs w:val="23"/>
          <w:u w:val="single" w:color="000000"/>
        </w:rPr>
        <w:t xml:space="preserve">Dr. Ir. Ngurah Agus Sanjaya ER, </w:t>
      </w:r>
      <w:proofErr w:type="spellStart"/>
      <w:proofErr w:type="gramStart"/>
      <w:r w:rsidR="00BE48D0" w:rsidRPr="00BE48D0">
        <w:rPr>
          <w:sz w:val="23"/>
          <w:szCs w:val="23"/>
          <w:u w:val="single" w:color="000000"/>
        </w:rPr>
        <w:t>S.Kom</w:t>
      </w:r>
      <w:proofErr w:type="spellEnd"/>
      <w:proofErr w:type="gramEnd"/>
      <w:r w:rsidR="00BE48D0" w:rsidRPr="00BE48D0">
        <w:rPr>
          <w:sz w:val="23"/>
          <w:szCs w:val="23"/>
          <w:u w:val="single" w:color="000000"/>
        </w:rPr>
        <w:t xml:space="preserve">., </w:t>
      </w:r>
      <w:proofErr w:type="spellStart"/>
      <w:r w:rsidR="00BE48D0" w:rsidRPr="00BE48D0">
        <w:rPr>
          <w:sz w:val="23"/>
          <w:szCs w:val="23"/>
          <w:u w:val="single" w:color="000000"/>
        </w:rPr>
        <w:t>M.Kom</w:t>
      </w:r>
      <w:proofErr w:type="spellEnd"/>
      <w:r w:rsidR="00BE48D0" w:rsidRPr="00BE48D0">
        <w:rPr>
          <w:sz w:val="23"/>
          <w:szCs w:val="23"/>
          <w:u w:val="single" w:color="000000"/>
        </w:rPr>
        <w:t>.</w:t>
      </w:r>
    </w:p>
    <w:p w14:paraId="35613279" w14:textId="675DEBC5" w:rsidR="001275F9" w:rsidRDefault="00476EF7">
      <w:pPr>
        <w:spacing w:before="28"/>
        <w:ind w:left="859" w:right="1546"/>
        <w:jc w:val="center"/>
        <w:rPr>
          <w:sz w:val="23"/>
          <w:szCs w:val="23"/>
        </w:rPr>
        <w:sectPr w:rsidR="001275F9" w:rsidSect="00BD5A2F">
          <w:type w:val="continuous"/>
          <w:pgSz w:w="12240" w:h="15840"/>
          <w:pgMar w:top="420" w:right="460" w:bottom="280" w:left="460" w:header="720" w:footer="720" w:gutter="0"/>
          <w:cols w:num="2" w:space="720" w:equalWidth="0">
            <w:col w:w="5059" w:space="1180"/>
            <w:col w:w="5081"/>
          </w:cols>
        </w:sectPr>
      </w:pPr>
      <w:r>
        <w:rPr>
          <w:sz w:val="23"/>
          <w:szCs w:val="23"/>
        </w:rPr>
        <w:t>NIP.</w:t>
      </w:r>
      <w:r>
        <w:rPr>
          <w:spacing w:val="5"/>
          <w:sz w:val="23"/>
          <w:szCs w:val="23"/>
        </w:rPr>
        <w:t xml:space="preserve"> </w:t>
      </w:r>
      <w:r w:rsidR="00BE48D0" w:rsidRPr="00BE48D0">
        <w:rPr>
          <w:spacing w:val="5"/>
          <w:sz w:val="23"/>
          <w:szCs w:val="23"/>
        </w:rPr>
        <w:t>197803212005011001</w:t>
      </w:r>
    </w:p>
    <w:p w14:paraId="6CDA1768" w14:textId="77777777" w:rsidR="001275F9" w:rsidRDefault="001275F9">
      <w:pPr>
        <w:spacing w:before="11" w:line="280" w:lineRule="exact"/>
        <w:rPr>
          <w:sz w:val="28"/>
          <w:szCs w:val="28"/>
        </w:rPr>
      </w:pPr>
    </w:p>
    <w:p w14:paraId="05C0ED9E" w14:textId="77777777" w:rsidR="001275F9" w:rsidRDefault="00476EF7">
      <w:pPr>
        <w:spacing w:before="33"/>
        <w:ind w:left="2129"/>
        <w:rPr>
          <w:sz w:val="23"/>
          <w:szCs w:val="23"/>
        </w:rPr>
      </w:pPr>
      <w:proofErr w:type="spellStart"/>
      <w:r>
        <w:rPr>
          <w:sz w:val="23"/>
          <w:szCs w:val="23"/>
        </w:rPr>
        <w:t>Komisi</w:t>
      </w:r>
      <w:proofErr w:type="spellEnd"/>
      <w:r>
        <w:rPr>
          <w:spacing w:val="8"/>
          <w:sz w:val="23"/>
          <w:szCs w:val="23"/>
        </w:rPr>
        <w:t xml:space="preserve"> </w:t>
      </w:r>
      <w:r>
        <w:rPr>
          <w:sz w:val="23"/>
          <w:szCs w:val="23"/>
        </w:rPr>
        <w:t>Seminar</w:t>
      </w:r>
      <w:r>
        <w:rPr>
          <w:spacing w:val="9"/>
          <w:sz w:val="23"/>
          <w:szCs w:val="23"/>
        </w:rPr>
        <w:t xml:space="preserve"> </w:t>
      </w:r>
      <w:r>
        <w:rPr>
          <w:sz w:val="23"/>
          <w:szCs w:val="23"/>
        </w:rPr>
        <w:t>dan</w:t>
      </w:r>
      <w:r>
        <w:rPr>
          <w:spacing w:val="4"/>
          <w:sz w:val="23"/>
          <w:szCs w:val="23"/>
        </w:rPr>
        <w:t xml:space="preserve"> </w:t>
      </w:r>
      <w:r>
        <w:rPr>
          <w:sz w:val="23"/>
          <w:szCs w:val="23"/>
        </w:rPr>
        <w:t>Tugas</w:t>
      </w:r>
      <w:r>
        <w:rPr>
          <w:spacing w:val="7"/>
          <w:sz w:val="23"/>
          <w:szCs w:val="23"/>
        </w:rPr>
        <w:t xml:space="preserve"> </w:t>
      </w:r>
      <w:r>
        <w:rPr>
          <w:sz w:val="23"/>
          <w:szCs w:val="23"/>
        </w:rPr>
        <w:t>Akhir</w:t>
      </w:r>
      <w:r>
        <w:rPr>
          <w:spacing w:val="6"/>
          <w:sz w:val="23"/>
          <w:szCs w:val="23"/>
        </w:rPr>
        <w:t xml:space="preserve"> </w:t>
      </w:r>
      <w:r w:rsidR="007D3EF1">
        <w:rPr>
          <w:sz w:val="23"/>
          <w:szCs w:val="23"/>
        </w:rPr>
        <w:t>PS INFORMATIKA</w:t>
      </w:r>
      <w:r>
        <w:rPr>
          <w:spacing w:val="10"/>
          <w:sz w:val="23"/>
          <w:szCs w:val="23"/>
        </w:rPr>
        <w:t xml:space="preserve"> </w:t>
      </w:r>
      <w:r>
        <w:rPr>
          <w:sz w:val="23"/>
          <w:szCs w:val="23"/>
        </w:rPr>
        <w:t>FMIPA</w:t>
      </w:r>
      <w:r>
        <w:rPr>
          <w:spacing w:val="8"/>
          <w:sz w:val="23"/>
          <w:szCs w:val="23"/>
        </w:rPr>
        <w:t xml:space="preserve"> </w:t>
      </w:r>
      <w:r>
        <w:rPr>
          <w:w w:val="101"/>
          <w:sz w:val="23"/>
          <w:szCs w:val="23"/>
        </w:rPr>
        <w:t>UNUD</w:t>
      </w:r>
    </w:p>
    <w:sectPr w:rsidR="001275F9">
      <w:type w:val="continuous"/>
      <w:pgSz w:w="12240" w:h="15840"/>
      <w:pgMar w:top="420" w:right="460" w:bottom="280" w:left="4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D6FEB"/>
    <w:multiLevelType w:val="multilevel"/>
    <w:tmpl w:val="D264C92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7591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75F9"/>
    <w:rsid w:val="001275F9"/>
    <w:rsid w:val="001971DB"/>
    <w:rsid w:val="003004DE"/>
    <w:rsid w:val="003242B8"/>
    <w:rsid w:val="00476EF7"/>
    <w:rsid w:val="005074FA"/>
    <w:rsid w:val="005F20F1"/>
    <w:rsid w:val="00645C58"/>
    <w:rsid w:val="007D3EF1"/>
    <w:rsid w:val="00827908"/>
    <w:rsid w:val="00A300BD"/>
    <w:rsid w:val="00A807E6"/>
    <w:rsid w:val="00BD5A2F"/>
    <w:rsid w:val="00BE48D0"/>
    <w:rsid w:val="00EF7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9D0FE"/>
  <w15:docId w15:val="{A3AB8F5D-7991-4A15-84E6-F79B21ECE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D3EF1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A300BD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f@unud.ac.id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145</Words>
  <Characters>829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MAHIRA</dc:creator>
  <cp:lastModifiedBy>Basudewa Weda</cp:lastModifiedBy>
  <cp:revision>5</cp:revision>
  <dcterms:created xsi:type="dcterms:W3CDTF">2025-02-03T04:47:00Z</dcterms:created>
  <dcterms:modified xsi:type="dcterms:W3CDTF">2026-06-02T12:40:00Z</dcterms:modified>
</cp:coreProperties>
</file>