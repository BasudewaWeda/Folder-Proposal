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E2181C" w14:textId="77777777" w:rsidR="000031A5" w:rsidRDefault="00403145">
      <w:pPr>
        <w:spacing w:before="75" w:line="243" w:lineRule="auto"/>
        <w:ind w:left="1957" w:right="218"/>
        <w:jc w:val="center"/>
        <w:rPr>
          <w:sz w:val="27"/>
          <w:szCs w:val="27"/>
        </w:rPr>
      </w:pPr>
      <w:r>
        <w:rPr>
          <w:sz w:val="27"/>
          <w:szCs w:val="27"/>
        </w:rPr>
        <w:t>KEMENTERIAN PENDIDIKAN DAN KEBUDAYAAN</w:t>
      </w:r>
      <w:r w:rsidR="00902F8C">
        <w:rPr>
          <w:sz w:val="27"/>
          <w:szCs w:val="27"/>
        </w:rPr>
        <w:t xml:space="preserve"> UNIVERSITAS UDAYANA</w:t>
      </w:r>
    </w:p>
    <w:p w14:paraId="61C3BA58" w14:textId="77777777" w:rsidR="000031A5" w:rsidRDefault="00902F8C">
      <w:pPr>
        <w:spacing w:before="13" w:line="263" w:lineRule="auto"/>
        <w:ind w:left="2476" w:right="736"/>
        <w:jc w:val="center"/>
        <w:rPr>
          <w:sz w:val="23"/>
          <w:szCs w:val="23"/>
        </w:rPr>
      </w:pPr>
      <w:r>
        <w:rPr>
          <w:sz w:val="23"/>
          <w:szCs w:val="23"/>
        </w:rPr>
        <w:t>FAKULTAS</w:t>
      </w:r>
      <w:r>
        <w:rPr>
          <w:spacing w:val="13"/>
          <w:sz w:val="23"/>
          <w:szCs w:val="23"/>
        </w:rPr>
        <w:t xml:space="preserve"> </w:t>
      </w:r>
      <w:r>
        <w:rPr>
          <w:sz w:val="23"/>
          <w:szCs w:val="23"/>
        </w:rPr>
        <w:t>MATEMATIKA</w:t>
      </w:r>
      <w:r>
        <w:rPr>
          <w:spacing w:val="17"/>
          <w:sz w:val="23"/>
          <w:szCs w:val="23"/>
        </w:rPr>
        <w:t xml:space="preserve"> </w:t>
      </w:r>
      <w:r>
        <w:rPr>
          <w:sz w:val="23"/>
          <w:szCs w:val="23"/>
        </w:rPr>
        <w:t>DAN</w:t>
      </w:r>
      <w:r>
        <w:rPr>
          <w:spacing w:val="6"/>
          <w:sz w:val="23"/>
          <w:szCs w:val="23"/>
        </w:rPr>
        <w:t xml:space="preserve"> </w:t>
      </w:r>
      <w:r>
        <w:rPr>
          <w:sz w:val="23"/>
          <w:szCs w:val="23"/>
        </w:rPr>
        <w:t>ILMU</w:t>
      </w:r>
      <w:r>
        <w:rPr>
          <w:spacing w:val="7"/>
          <w:sz w:val="23"/>
          <w:szCs w:val="23"/>
        </w:rPr>
        <w:t xml:space="preserve"> </w:t>
      </w:r>
      <w:r>
        <w:rPr>
          <w:sz w:val="23"/>
          <w:szCs w:val="23"/>
        </w:rPr>
        <w:t>PENGETAHUAN</w:t>
      </w:r>
      <w:r>
        <w:rPr>
          <w:spacing w:val="18"/>
          <w:sz w:val="23"/>
          <w:szCs w:val="23"/>
        </w:rPr>
        <w:t xml:space="preserve"> </w:t>
      </w:r>
      <w:r>
        <w:rPr>
          <w:w w:val="101"/>
          <w:sz w:val="23"/>
          <w:szCs w:val="23"/>
        </w:rPr>
        <w:t xml:space="preserve">ALAM </w:t>
      </w:r>
      <w:r w:rsidR="006355CE">
        <w:rPr>
          <w:sz w:val="23"/>
          <w:szCs w:val="23"/>
        </w:rPr>
        <w:t>PS.</w:t>
      </w:r>
      <w:r>
        <w:rPr>
          <w:spacing w:val="13"/>
          <w:sz w:val="23"/>
          <w:szCs w:val="23"/>
        </w:rPr>
        <w:t xml:space="preserve"> </w:t>
      </w:r>
      <w:r>
        <w:rPr>
          <w:w w:val="101"/>
          <w:sz w:val="23"/>
          <w:szCs w:val="23"/>
        </w:rPr>
        <w:t>INFORMATIKA</w:t>
      </w:r>
    </w:p>
    <w:p w14:paraId="2CD0A972" w14:textId="77777777" w:rsidR="000031A5" w:rsidRDefault="00000000">
      <w:pPr>
        <w:spacing w:before="11" w:line="200" w:lineRule="exact"/>
        <w:ind w:left="2591" w:right="852"/>
        <w:jc w:val="center"/>
        <w:rPr>
          <w:sz w:val="18"/>
          <w:szCs w:val="18"/>
        </w:rPr>
      </w:pPr>
      <w:hyperlink r:id="rId5">
        <w:r w:rsidR="00902F8C">
          <w:rPr>
            <w:position w:val="-1"/>
            <w:sz w:val="18"/>
            <w:szCs w:val="18"/>
          </w:rPr>
          <w:t>Kampus Bukit Jimbaran Gedung BF, Telpon : 0361-701805, Email : info@cs.unud.ac.id</w:t>
        </w:r>
      </w:hyperlink>
    </w:p>
    <w:p w14:paraId="5C014E55" w14:textId="77777777" w:rsidR="000031A5" w:rsidRDefault="000031A5">
      <w:pPr>
        <w:spacing w:before="9" w:line="160" w:lineRule="exact"/>
        <w:rPr>
          <w:sz w:val="17"/>
          <w:szCs w:val="17"/>
        </w:rPr>
        <w:sectPr w:rsidR="000031A5">
          <w:type w:val="continuous"/>
          <w:pgSz w:w="12240" w:h="15840"/>
          <w:pgMar w:top="420" w:right="1320" w:bottom="280" w:left="1020" w:header="720" w:footer="720" w:gutter="0"/>
          <w:cols w:space="720"/>
        </w:sectPr>
      </w:pPr>
    </w:p>
    <w:p w14:paraId="3926FD81" w14:textId="77777777" w:rsidR="00756B39" w:rsidRDefault="00756B39">
      <w:pPr>
        <w:spacing w:before="33"/>
        <w:ind w:left="114" w:right="-55"/>
        <w:rPr>
          <w:w w:val="101"/>
          <w:sz w:val="23"/>
          <w:szCs w:val="23"/>
        </w:rPr>
      </w:pPr>
    </w:p>
    <w:p w14:paraId="27D8038C" w14:textId="77777777" w:rsidR="000031A5" w:rsidRDefault="009E3D32">
      <w:pPr>
        <w:spacing w:before="33"/>
        <w:ind w:left="114" w:right="-55"/>
        <w:rPr>
          <w:sz w:val="23"/>
          <w:szCs w:val="23"/>
        </w:rPr>
      </w:pPr>
      <w:r>
        <w:rPr>
          <w:noProof/>
        </w:rPr>
        <w:drawing>
          <wp:anchor distT="0" distB="0" distL="114300" distR="114300" simplePos="0" relativeHeight="251657216" behindDoc="1" locked="0" layoutInCell="1" allowOverlap="1" wp14:anchorId="280BD5AA" wp14:editId="691094C0">
            <wp:simplePos x="0" y="0"/>
            <wp:positionH relativeFrom="page">
              <wp:posOffset>784860</wp:posOffset>
            </wp:positionH>
            <wp:positionV relativeFrom="page">
              <wp:posOffset>360045</wp:posOffset>
            </wp:positionV>
            <wp:extent cx="812800" cy="81280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2800" cy="812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50CE8DA" w14:textId="77777777" w:rsidR="000031A5" w:rsidRDefault="00902F8C">
      <w:pPr>
        <w:spacing w:before="6" w:line="120" w:lineRule="exact"/>
        <w:rPr>
          <w:sz w:val="12"/>
          <w:szCs w:val="12"/>
        </w:rPr>
      </w:pPr>
      <w:r>
        <w:br w:type="column"/>
      </w:r>
    </w:p>
    <w:p w14:paraId="7B4DC89C" w14:textId="77777777" w:rsidR="000031A5" w:rsidRDefault="000031A5">
      <w:pPr>
        <w:spacing w:line="200" w:lineRule="exact"/>
      </w:pPr>
    </w:p>
    <w:p w14:paraId="72160B92" w14:textId="77777777" w:rsidR="00756B39" w:rsidRDefault="00756B39">
      <w:pPr>
        <w:spacing w:line="300" w:lineRule="exact"/>
        <w:rPr>
          <w:b/>
          <w:position w:val="-1"/>
          <w:sz w:val="27"/>
          <w:szCs w:val="27"/>
        </w:rPr>
      </w:pPr>
    </w:p>
    <w:p w14:paraId="52C6C677" w14:textId="77777777" w:rsidR="000031A5" w:rsidRDefault="00756B39">
      <w:pPr>
        <w:spacing w:line="300" w:lineRule="exact"/>
        <w:rPr>
          <w:sz w:val="27"/>
          <w:szCs w:val="27"/>
        </w:rPr>
        <w:sectPr w:rsidR="000031A5">
          <w:type w:val="continuous"/>
          <w:pgSz w:w="12240" w:h="15840"/>
          <w:pgMar w:top="420" w:right="1320" w:bottom="280" w:left="1020" w:header="720" w:footer="720" w:gutter="0"/>
          <w:cols w:num="2" w:space="720" w:equalWidth="0">
            <w:col w:w="933" w:space="1655"/>
            <w:col w:w="7312"/>
          </w:cols>
        </w:sectPr>
      </w:pPr>
      <w:r>
        <w:rPr>
          <w:b/>
          <w:position w:val="-1"/>
          <w:sz w:val="27"/>
          <w:szCs w:val="27"/>
        </w:rPr>
        <w:t>SURAT PERNYATAAN REVISI PROPOSAL</w:t>
      </w:r>
    </w:p>
    <w:p w14:paraId="2EB8A8C2" w14:textId="77777777" w:rsidR="000031A5" w:rsidRDefault="000031A5">
      <w:pPr>
        <w:spacing w:before="15" w:line="280" w:lineRule="exact"/>
        <w:rPr>
          <w:sz w:val="28"/>
          <w:szCs w:val="28"/>
        </w:rPr>
      </w:pPr>
    </w:p>
    <w:p w14:paraId="7D2EF908" w14:textId="5163C03F" w:rsidR="000031A5" w:rsidRDefault="00902F8C">
      <w:pPr>
        <w:spacing w:before="33"/>
        <w:ind w:left="114"/>
        <w:rPr>
          <w:sz w:val="23"/>
          <w:szCs w:val="23"/>
        </w:rPr>
      </w:pPr>
      <w:r>
        <w:rPr>
          <w:sz w:val="23"/>
          <w:szCs w:val="23"/>
        </w:rPr>
        <w:t>Nama</w:t>
      </w:r>
      <w:r>
        <w:rPr>
          <w:spacing w:val="6"/>
          <w:sz w:val="23"/>
          <w:szCs w:val="23"/>
        </w:rPr>
        <w:t xml:space="preserve"> </w:t>
      </w:r>
      <w:r>
        <w:rPr>
          <w:sz w:val="23"/>
          <w:szCs w:val="23"/>
        </w:rPr>
        <w:t xml:space="preserve">Mahasiswa        </w:t>
      </w:r>
      <w:r>
        <w:rPr>
          <w:spacing w:val="16"/>
          <w:sz w:val="23"/>
          <w:szCs w:val="23"/>
        </w:rPr>
        <w:t xml:space="preserve"> </w:t>
      </w:r>
      <w:r>
        <w:rPr>
          <w:sz w:val="23"/>
          <w:szCs w:val="23"/>
        </w:rPr>
        <w:t xml:space="preserve">:   </w:t>
      </w:r>
      <w:r>
        <w:rPr>
          <w:spacing w:val="5"/>
          <w:sz w:val="23"/>
          <w:szCs w:val="23"/>
        </w:rPr>
        <w:t xml:space="preserve"> </w:t>
      </w:r>
      <w:r w:rsidR="001B5798">
        <w:rPr>
          <w:spacing w:val="5"/>
          <w:sz w:val="23"/>
          <w:szCs w:val="23"/>
        </w:rPr>
        <w:t>Ida Bagus Gede Basudewa Weda</w:t>
      </w:r>
    </w:p>
    <w:p w14:paraId="0E14B0F4" w14:textId="12ED1838" w:rsidR="000031A5" w:rsidRDefault="00902F8C" w:rsidP="00756B39">
      <w:pPr>
        <w:spacing w:before="28"/>
        <w:ind w:left="114"/>
        <w:rPr>
          <w:sz w:val="23"/>
          <w:szCs w:val="23"/>
        </w:rPr>
      </w:pPr>
      <w:r>
        <w:rPr>
          <w:sz w:val="23"/>
          <w:szCs w:val="23"/>
        </w:rPr>
        <w:t xml:space="preserve">NIM                             </w:t>
      </w:r>
      <w:r>
        <w:rPr>
          <w:spacing w:val="18"/>
          <w:sz w:val="23"/>
          <w:szCs w:val="23"/>
        </w:rPr>
        <w:t xml:space="preserve"> </w:t>
      </w:r>
      <w:r>
        <w:rPr>
          <w:sz w:val="23"/>
          <w:szCs w:val="23"/>
        </w:rPr>
        <w:t xml:space="preserve">:   </w:t>
      </w:r>
      <w:r>
        <w:rPr>
          <w:spacing w:val="5"/>
          <w:sz w:val="23"/>
          <w:szCs w:val="23"/>
        </w:rPr>
        <w:t xml:space="preserve"> </w:t>
      </w:r>
      <w:r w:rsidR="001B5798">
        <w:rPr>
          <w:spacing w:val="5"/>
          <w:sz w:val="23"/>
          <w:szCs w:val="23"/>
        </w:rPr>
        <w:t>2208561077</w:t>
      </w:r>
    </w:p>
    <w:p w14:paraId="7184E5D3" w14:textId="6CF3F1DA" w:rsidR="00756B39" w:rsidRDefault="00902F8C" w:rsidP="001B5798">
      <w:pPr>
        <w:spacing w:before="28"/>
        <w:ind w:left="2604" w:hanging="2490"/>
        <w:rPr>
          <w:sz w:val="23"/>
          <w:szCs w:val="23"/>
        </w:rPr>
      </w:pPr>
      <w:r>
        <w:rPr>
          <w:sz w:val="23"/>
          <w:szCs w:val="23"/>
        </w:rPr>
        <w:t>Judul</w:t>
      </w:r>
      <w:r>
        <w:rPr>
          <w:spacing w:val="6"/>
          <w:sz w:val="23"/>
          <w:szCs w:val="23"/>
        </w:rPr>
        <w:t xml:space="preserve"> </w:t>
      </w:r>
      <w:r>
        <w:rPr>
          <w:sz w:val="23"/>
          <w:szCs w:val="23"/>
        </w:rPr>
        <w:t>Tugas</w:t>
      </w:r>
      <w:r>
        <w:rPr>
          <w:spacing w:val="7"/>
          <w:sz w:val="23"/>
          <w:szCs w:val="23"/>
        </w:rPr>
        <w:t xml:space="preserve"> </w:t>
      </w:r>
      <w:r>
        <w:rPr>
          <w:sz w:val="23"/>
          <w:szCs w:val="23"/>
        </w:rPr>
        <w:t xml:space="preserve">Akhir      </w:t>
      </w:r>
      <w:r>
        <w:rPr>
          <w:spacing w:val="55"/>
          <w:sz w:val="23"/>
          <w:szCs w:val="23"/>
        </w:rPr>
        <w:t xml:space="preserve"> </w:t>
      </w:r>
      <w:r>
        <w:rPr>
          <w:sz w:val="23"/>
          <w:szCs w:val="23"/>
        </w:rPr>
        <w:t xml:space="preserve">:   </w:t>
      </w:r>
      <w:r>
        <w:rPr>
          <w:spacing w:val="5"/>
          <w:sz w:val="23"/>
          <w:szCs w:val="23"/>
        </w:rPr>
        <w:t xml:space="preserve"> </w:t>
      </w:r>
      <w:r w:rsidR="001B5798" w:rsidRPr="001B5798">
        <w:rPr>
          <w:spacing w:val="5"/>
          <w:sz w:val="23"/>
          <w:szCs w:val="23"/>
        </w:rPr>
        <w:t>IMPLEMENTASI VARIATIONAL AUTOENCODER DAN REGULARIZED SINGULAR VALUE DECOMPOSITION PADA SISTEM REKOMENDASI FILM</w:t>
      </w:r>
    </w:p>
    <w:p w14:paraId="1271C5F8" w14:textId="207F0012" w:rsidR="000031A5" w:rsidRDefault="007223C7" w:rsidP="00756B39">
      <w:pPr>
        <w:spacing w:before="28" w:line="265" w:lineRule="auto"/>
        <w:ind w:left="114" w:right="1554"/>
        <w:rPr>
          <w:sz w:val="23"/>
          <w:szCs w:val="23"/>
        </w:rPr>
      </w:pPr>
      <w:r>
        <w:rPr>
          <w:sz w:val="23"/>
          <w:szCs w:val="23"/>
        </w:rPr>
        <w:t xml:space="preserve">Dosen Pendamping </w:t>
      </w:r>
      <w:r w:rsidR="00902F8C">
        <w:rPr>
          <w:sz w:val="23"/>
          <w:szCs w:val="23"/>
        </w:rPr>
        <w:t xml:space="preserve">    </w:t>
      </w:r>
      <w:r w:rsidR="00902F8C">
        <w:rPr>
          <w:spacing w:val="57"/>
          <w:sz w:val="23"/>
          <w:szCs w:val="23"/>
        </w:rPr>
        <w:t xml:space="preserve"> </w:t>
      </w:r>
      <w:r w:rsidR="00902F8C">
        <w:rPr>
          <w:sz w:val="23"/>
          <w:szCs w:val="23"/>
        </w:rPr>
        <w:t xml:space="preserve">:   </w:t>
      </w:r>
      <w:r w:rsidR="00902F8C">
        <w:rPr>
          <w:spacing w:val="5"/>
          <w:sz w:val="23"/>
          <w:szCs w:val="23"/>
        </w:rPr>
        <w:t xml:space="preserve"> </w:t>
      </w:r>
      <w:r w:rsidR="001B5798" w:rsidRPr="001B5798">
        <w:rPr>
          <w:spacing w:val="5"/>
          <w:sz w:val="23"/>
          <w:szCs w:val="23"/>
        </w:rPr>
        <w:t>Dr. Ir. Ngurah Agus Sanjaya ER, S.Kom., M.Kom.</w:t>
      </w:r>
    </w:p>
    <w:p w14:paraId="31C46761" w14:textId="77777777" w:rsidR="00756B39" w:rsidRDefault="00902F8C">
      <w:pPr>
        <w:spacing w:before="1" w:line="796" w:lineRule="auto"/>
        <w:ind w:left="114" w:right="3048"/>
        <w:rPr>
          <w:sz w:val="23"/>
          <w:szCs w:val="23"/>
        </w:rPr>
      </w:pPr>
      <w:r>
        <w:rPr>
          <w:sz w:val="23"/>
          <w:szCs w:val="23"/>
        </w:rPr>
        <w:t xml:space="preserve">   </w:t>
      </w:r>
      <w:r>
        <w:rPr>
          <w:spacing w:val="5"/>
          <w:sz w:val="23"/>
          <w:szCs w:val="23"/>
        </w:rPr>
        <w:t xml:space="preserve"> </w:t>
      </w:r>
    </w:p>
    <w:p w14:paraId="6D377200" w14:textId="6A97755E" w:rsidR="00756B39" w:rsidRPr="00902F8C" w:rsidRDefault="00756B39" w:rsidP="00902F8C">
      <w:pPr>
        <w:spacing w:line="276" w:lineRule="auto"/>
        <w:jc w:val="both"/>
        <w:rPr>
          <w:sz w:val="22"/>
          <w:szCs w:val="22"/>
        </w:rPr>
      </w:pPr>
      <w:r w:rsidRPr="00902F8C">
        <w:rPr>
          <w:sz w:val="22"/>
          <w:szCs w:val="22"/>
        </w:rPr>
        <w:t xml:space="preserve">Dengan ini menyatakan siap melakukan revisi proposal tugas akhir selama </w:t>
      </w:r>
      <w:r w:rsidR="009C5099">
        <w:rPr>
          <w:sz w:val="22"/>
          <w:szCs w:val="22"/>
        </w:rPr>
        <w:t>21</w:t>
      </w:r>
      <w:r w:rsidRPr="00902F8C">
        <w:rPr>
          <w:sz w:val="22"/>
          <w:szCs w:val="22"/>
        </w:rPr>
        <w:t xml:space="preserve"> hari</w:t>
      </w:r>
      <w:r w:rsidR="00902F8C">
        <w:rPr>
          <w:sz w:val="22"/>
          <w:szCs w:val="22"/>
        </w:rPr>
        <w:t xml:space="preserve">, </w:t>
      </w:r>
      <w:r w:rsidRPr="00902F8C">
        <w:rPr>
          <w:sz w:val="22"/>
          <w:szCs w:val="22"/>
        </w:rPr>
        <w:t xml:space="preserve"> dari </w:t>
      </w:r>
      <w:r w:rsidR="001B5798">
        <w:rPr>
          <w:sz w:val="22"/>
          <w:szCs w:val="22"/>
        </w:rPr>
        <w:t>t</w:t>
      </w:r>
      <w:r w:rsidRPr="00902F8C">
        <w:rPr>
          <w:sz w:val="22"/>
          <w:szCs w:val="22"/>
        </w:rPr>
        <w:t>anggal</w:t>
      </w:r>
      <w:r w:rsidR="001B5798">
        <w:rPr>
          <w:sz w:val="22"/>
          <w:szCs w:val="22"/>
        </w:rPr>
        <w:t xml:space="preserve"> 2</w:t>
      </w:r>
      <w:r w:rsidR="00CE0311">
        <w:rPr>
          <w:sz w:val="22"/>
          <w:szCs w:val="22"/>
        </w:rPr>
        <w:t>5</w:t>
      </w:r>
      <w:r w:rsidRPr="00902F8C">
        <w:rPr>
          <w:sz w:val="22"/>
          <w:szCs w:val="22"/>
        </w:rPr>
        <w:t xml:space="preserve"> </w:t>
      </w:r>
      <w:r w:rsidR="001B5798">
        <w:rPr>
          <w:sz w:val="22"/>
          <w:szCs w:val="22"/>
        </w:rPr>
        <w:t xml:space="preserve">Juli 2024 </w:t>
      </w:r>
      <w:r w:rsidRPr="00902F8C">
        <w:rPr>
          <w:sz w:val="22"/>
          <w:szCs w:val="22"/>
        </w:rPr>
        <w:t>sampai</w:t>
      </w:r>
      <w:r w:rsidR="001B5798">
        <w:rPr>
          <w:sz w:val="22"/>
          <w:szCs w:val="22"/>
        </w:rPr>
        <w:t xml:space="preserve"> tanggal 2</w:t>
      </w:r>
      <w:r w:rsidR="00CE0311">
        <w:rPr>
          <w:sz w:val="22"/>
          <w:szCs w:val="22"/>
        </w:rPr>
        <w:t>2</w:t>
      </w:r>
      <w:r w:rsidR="001B5798">
        <w:rPr>
          <w:sz w:val="22"/>
          <w:szCs w:val="22"/>
        </w:rPr>
        <w:t xml:space="preserve"> Agustus 2024</w:t>
      </w:r>
      <w:r w:rsidRPr="00902F8C">
        <w:rPr>
          <w:sz w:val="22"/>
          <w:szCs w:val="22"/>
        </w:rPr>
        <w:t>, jika dalam waktu yang ditentukan belum menyelesaikan revisi proposal maka saya siap dikenakan sanksi untuk mengulang kembali Ujian Proposal Tugas Akhir dengan Topik yang baru</w:t>
      </w:r>
    </w:p>
    <w:p w14:paraId="031D60FD" w14:textId="77777777" w:rsidR="000031A5" w:rsidRPr="00902F8C" w:rsidRDefault="000031A5" w:rsidP="00902F8C">
      <w:pPr>
        <w:spacing w:before="15" w:line="280" w:lineRule="exact"/>
        <w:jc w:val="both"/>
        <w:rPr>
          <w:sz w:val="22"/>
          <w:szCs w:val="22"/>
        </w:rPr>
      </w:pPr>
    </w:p>
    <w:p w14:paraId="191E8E79" w14:textId="1C3B8C48" w:rsidR="00756B39" w:rsidRPr="00902F8C" w:rsidRDefault="00756B39" w:rsidP="00902F8C">
      <w:pPr>
        <w:spacing w:before="15" w:line="280" w:lineRule="exact"/>
        <w:jc w:val="center"/>
        <w:rPr>
          <w:sz w:val="22"/>
          <w:szCs w:val="22"/>
        </w:rPr>
      </w:pPr>
      <w:r w:rsidRPr="00902F8C">
        <w:rPr>
          <w:sz w:val="22"/>
          <w:szCs w:val="22"/>
        </w:rPr>
        <w:t xml:space="preserve">Bukit Jimbaran , </w:t>
      </w:r>
      <w:r w:rsidR="00E953F1">
        <w:rPr>
          <w:sz w:val="22"/>
          <w:szCs w:val="22"/>
        </w:rPr>
        <w:t>24-Juli-2024</w:t>
      </w:r>
    </w:p>
    <w:p w14:paraId="444C7327" w14:textId="77777777" w:rsidR="00756B39" w:rsidRPr="00902F8C" w:rsidRDefault="00756B39" w:rsidP="00902F8C">
      <w:pPr>
        <w:spacing w:before="15" w:line="280" w:lineRule="exact"/>
        <w:jc w:val="center"/>
        <w:rPr>
          <w:sz w:val="22"/>
          <w:szCs w:val="22"/>
        </w:rPr>
      </w:pPr>
      <w:r w:rsidRPr="00902F8C">
        <w:rPr>
          <w:sz w:val="22"/>
          <w:szCs w:val="22"/>
        </w:rPr>
        <w:t>Yang membuat pernyataan,</w:t>
      </w:r>
    </w:p>
    <w:p w14:paraId="43EA7CAE" w14:textId="77777777" w:rsidR="00756B39" w:rsidRPr="00902F8C" w:rsidRDefault="00756B39" w:rsidP="00902F8C">
      <w:pPr>
        <w:spacing w:before="15" w:line="280" w:lineRule="exact"/>
        <w:jc w:val="center"/>
        <w:rPr>
          <w:sz w:val="22"/>
          <w:szCs w:val="22"/>
        </w:rPr>
      </w:pPr>
    </w:p>
    <w:p w14:paraId="15BDED10" w14:textId="77777777" w:rsidR="00756B39" w:rsidRPr="00902F8C" w:rsidRDefault="00756B39" w:rsidP="00902F8C">
      <w:pPr>
        <w:spacing w:before="15" w:line="280" w:lineRule="exact"/>
        <w:jc w:val="center"/>
        <w:rPr>
          <w:sz w:val="22"/>
          <w:szCs w:val="22"/>
        </w:rPr>
      </w:pPr>
    </w:p>
    <w:p w14:paraId="323C4E16" w14:textId="77777777" w:rsidR="00756B39" w:rsidRPr="00902F8C" w:rsidRDefault="00756B39" w:rsidP="00902F8C">
      <w:pPr>
        <w:spacing w:before="15" w:line="280" w:lineRule="exact"/>
        <w:jc w:val="center"/>
        <w:rPr>
          <w:sz w:val="22"/>
          <w:szCs w:val="22"/>
        </w:rPr>
      </w:pPr>
    </w:p>
    <w:p w14:paraId="4E8C8293" w14:textId="77777777" w:rsidR="00756B39" w:rsidRPr="00902F8C" w:rsidRDefault="00756B39" w:rsidP="00902F8C">
      <w:pPr>
        <w:spacing w:before="15" w:line="280" w:lineRule="exact"/>
        <w:jc w:val="center"/>
        <w:rPr>
          <w:sz w:val="22"/>
          <w:szCs w:val="22"/>
        </w:rPr>
      </w:pPr>
    </w:p>
    <w:p w14:paraId="7F7A2068" w14:textId="771650B5" w:rsidR="00756B39" w:rsidRPr="00902F8C" w:rsidRDefault="001B5798" w:rsidP="00902F8C">
      <w:pPr>
        <w:spacing w:before="15" w:line="280" w:lineRule="exact"/>
        <w:jc w:val="center"/>
        <w:rPr>
          <w:sz w:val="22"/>
          <w:szCs w:val="22"/>
          <w:u w:val="single"/>
        </w:rPr>
      </w:pPr>
      <w:r>
        <w:rPr>
          <w:sz w:val="22"/>
          <w:szCs w:val="22"/>
          <w:u w:val="single"/>
        </w:rPr>
        <w:t>Ida Bagus Gede Basudewa Weda</w:t>
      </w:r>
    </w:p>
    <w:p w14:paraId="550D4115" w14:textId="2422A4AF" w:rsidR="00756B39" w:rsidRPr="007F6A65" w:rsidRDefault="00756B39" w:rsidP="007F6A65">
      <w:pPr>
        <w:spacing w:before="15" w:line="280" w:lineRule="exact"/>
        <w:jc w:val="center"/>
        <w:rPr>
          <w:sz w:val="22"/>
          <w:szCs w:val="22"/>
        </w:rPr>
      </w:pPr>
      <w:r w:rsidRPr="00902F8C">
        <w:rPr>
          <w:sz w:val="22"/>
          <w:szCs w:val="22"/>
        </w:rPr>
        <w:t>NIM</w:t>
      </w:r>
      <w:r w:rsidR="001B5798">
        <w:rPr>
          <w:sz w:val="22"/>
          <w:szCs w:val="22"/>
        </w:rPr>
        <w:t>. 2208561077</w:t>
      </w:r>
    </w:p>
    <w:p w14:paraId="7886B1AB" w14:textId="77777777" w:rsidR="00756B39" w:rsidRDefault="00756B39">
      <w:pPr>
        <w:spacing w:before="28"/>
        <w:ind w:left="3382" w:right="3082"/>
        <w:jc w:val="center"/>
        <w:rPr>
          <w:sz w:val="23"/>
          <w:szCs w:val="23"/>
        </w:rPr>
      </w:pPr>
    </w:p>
    <w:p w14:paraId="625AF4AA" w14:textId="77777777" w:rsidR="000031A5" w:rsidRDefault="00756B39">
      <w:pPr>
        <w:spacing w:before="28"/>
        <w:ind w:left="3382" w:right="3082"/>
        <w:jc w:val="center"/>
        <w:rPr>
          <w:sz w:val="23"/>
          <w:szCs w:val="23"/>
        </w:rPr>
      </w:pPr>
      <w:r>
        <w:rPr>
          <w:sz w:val="23"/>
          <w:szCs w:val="23"/>
        </w:rPr>
        <w:t xml:space="preserve">Mengetahui </w:t>
      </w:r>
    </w:p>
    <w:p w14:paraId="56690E39" w14:textId="77777777" w:rsidR="000031A5" w:rsidRDefault="00902F8C">
      <w:pPr>
        <w:spacing w:before="28" w:line="260" w:lineRule="exact"/>
        <w:ind w:left="4481" w:right="4181"/>
        <w:jc w:val="center"/>
        <w:rPr>
          <w:sz w:val="23"/>
          <w:szCs w:val="23"/>
        </w:rPr>
      </w:pPr>
      <w:r>
        <w:rPr>
          <w:position w:val="-1"/>
          <w:sz w:val="23"/>
          <w:szCs w:val="23"/>
        </w:rPr>
        <w:t>Tim</w:t>
      </w:r>
      <w:r>
        <w:rPr>
          <w:spacing w:val="5"/>
          <w:position w:val="-1"/>
          <w:sz w:val="23"/>
          <w:szCs w:val="23"/>
        </w:rPr>
        <w:t xml:space="preserve"> </w:t>
      </w:r>
      <w:r>
        <w:rPr>
          <w:w w:val="101"/>
          <w:position w:val="-1"/>
          <w:sz w:val="23"/>
          <w:szCs w:val="23"/>
        </w:rPr>
        <w:t>Penguji</w:t>
      </w:r>
    </w:p>
    <w:p w14:paraId="17539333" w14:textId="77777777" w:rsidR="000031A5" w:rsidRDefault="000031A5">
      <w:pPr>
        <w:spacing w:before="8" w:line="160" w:lineRule="exact"/>
        <w:rPr>
          <w:sz w:val="16"/>
          <w:szCs w:val="16"/>
        </w:rPr>
      </w:pPr>
    </w:p>
    <w:p w14:paraId="7C42D3FB" w14:textId="77777777" w:rsidR="000031A5" w:rsidRDefault="000031A5">
      <w:pPr>
        <w:spacing w:line="200" w:lineRule="exact"/>
      </w:pPr>
    </w:p>
    <w:p w14:paraId="2ACB36D3" w14:textId="77777777" w:rsidR="000031A5" w:rsidRDefault="000031A5">
      <w:pPr>
        <w:spacing w:line="200" w:lineRule="exact"/>
      </w:pPr>
    </w:p>
    <w:p w14:paraId="51031332" w14:textId="77777777" w:rsidR="00FA443E" w:rsidRDefault="00FA443E">
      <w:pPr>
        <w:spacing w:line="200" w:lineRule="exact"/>
      </w:pPr>
    </w:p>
    <w:p w14:paraId="7E043722" w14:textId="77777777" w:rsidR="000031A5" w:rsidRDefault="000031A5">
      <w:pPr>
        <w:spacing w:line="200" w:lineRule="exact"/>
      </w:pPr>
    </w:p>
    <w:tbl>
      <w:tblPr>
        <w:tblStyle w:val="TableGrid"/>
        <w:tblW w:w="1006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45"/>
        <w:gridCol w:w="5120"/>
      </w:tblGrid>
      <w:tr w:rsidR="00FA443E" w14:paraId="3E8202EE" w14:textId="77777777" w:rsidTr="006046FF">
        <w:trPr>
          <w:jc w:val="center"/>
        </w:trPr>
        <w:tc>
          <w:tcPr>
            <w:tcW w:w="10065" w:type="dxa"/>
            <w:gridSpan w:val="2"/>
          </w:tcPr>
          <w:p w14:paraId="02C4089E" w14:textId="105ACFF8" w:rsidR="00FA443E" w:rsidRPr="00FA443E" w:rsidRDefault="001B5798" w:rsidP="00FA443E">
            <w:pPr>
              <w:spacing w:line="200" w:lineRule="exact"/>
              <w:jc w:val="center"/>
              <w:rPr>
                <w:sz w:val="24"/>
                <w:szCs w:val="24"/>
                <w:u w:val="single"/>
              </w:rPr>
            </w:pPr>
            <w:r w:rsidRPr="001B5798">
              <w:rPr>
                <w:sz w:val="24"/>
                <w:szCs w:val="24"/>
                <w:u w:val="single"/>
              </w:rPr>
              <w:t>Cokorda Rai Adi Pramartha,ST. MM.PhD</w:t>
            </w:r>
          </w:p>
          <w:p w14:paraId="358B5337" w14:textId="732083EE" w:rsidR="00FA443E" w:rsidRDefault="00FA443E" w:rsidP="00FA443E">
            <w:pPr>
              <w:spacing w:line="200" w:lineRule="exact"/>
              <w:jc w:val="center"/>
              <w:rPr>
                <w:sz w:val="24"/>
                <w:szCs w:val="24"/>
              </w:rPr>
            </w:pPr>
            <w:r w:rsidRPr="00FA443E">
              <w:rPr>
                <w:sz w:val="24"/>
                <w:szCs w:val="24"/>
              </w:rPr>
              <w:t>NIP</w:t>
            </w:r>
            <w:r w:rsidR="001B5798">
              <w:rPr>
                <w:sz w:val="24"/>
                <w:szCs w:val="24"/>
              </w:rPr>
              <w:t xml:space="preserve">. </w:t>
            </w:r>
            <w:r w:rsidR="001B5798" w:rsidRPr="001B5798">
              <w:rPr>
                <w:sz w:val="24"/>
                <w:szCs w:val="24"/>
              </w:rPr>
              <w:t>197806212006041002</w:t>
            </w:r>
          </w:p>
          <w:p w14:paraId="3D043934" w14:textId="77777777" w:rsidR="00FA443E" w:rsidRDefault="00FA443E" w:rsidP="00FA443E">
            <w:pPr>
              <w:spacing w:line="200" w:lineRule="exact"/>
              <w:jc w:val="center"/>
              <w:rPr>
                <w:sz w:val="24"/>
                <w:szCs w:val="24"/>
              </w:rPr>
            </w:pPr>
          </w:p>
          <w:p w14:paraId="661350A9" w14:textId="77777777" w:rsidR="00FA443E" w:rsidRPr="00FA443E" w:rsidRDefault="00FA443E" w:rsidP="00FA443E">
            <w:pPr>
              <w:spacing w:line="200" w:lineRule="exact"/>
              <w:jc w:val="center"/>
              <w:rPr>
                <w:sz w:val="24"/>
                <w:szCs w:val="24"/>
              </w:rPr>
            </w:pPr>
          </w:p>
          <w:p w14:paraId="0E0A5C42" w14:textId="77777777" w:rsidR="00FA443E" w:rsidRDefault="00FA443E" w:rsidP="00FA443E">
            <w:pPr>
              <w:spacing w:line="200" w:lineRule="exact"/>
              <w:jc w:val="center"/>
            </w:pPr>
          </w:p>
        </w:tc>
      </w:tr>
      <w:tr w:rsidR="00FA443E" w14:paraId="1AC6E53B" w14:textId="77777777" w:rsidTr="006046FF">
        <w:trPr>
          <w:jc w:val="center"/>
        </w:trPr>
        <w:tc>
          <w:tcPr>
            <w:tcW w:w="4945" w:type="dxa"/>
          </w:tcPr>
          <w:p w14:paraId="1CB72BB8" w14:textId="77777777" w:rsidR="00FA443E" w:rsidRDefault="00FA443E" w:rsidP="00FA443E">
            <w:pPr>
              <w:spacing w:line="200" w:lineRule="exact"/>
              <w:jc w:val="center"/>
              <w:rPr>
                <w:sz w:val="24"/>
                <w:szCs w:val="24"/>
                <w:u w:val="single"/>
              </w:rPr>
            </w:pPr>
          </w:p>
          <w:p w14:paraId="3A1501B8" w14:textId="77777777" w:rsidR="00FA443E" w:rsidRDefault="00FA443E" w:rsidP="00FA443E">
            <w:pPr>
              <w:spacing w:line="200" w:lineRule="exact"/>
              <w:jc w:val="center"/>
              <w:rPr>
                <w:sz w:val="24"/>
                <w:szCs w:val="24"/>
                <w:u w:val="single"/>
              </w:rPr>
            </w:pPr>
          </w:p>
          <w:p w14:paraId="52EFBB72" w14:textId="77777777" w:rsidR="00FA443E" w:rsidRDefault="00FA443E" w:rsidP="00FA443E">
            <w:pPr>
              <w:spacing w:line="200" w:lineRule="exact"/>
              <w:jc w:val="center"/>
              <w:rPr>
                <w:sz w:val="24"/>
                <w:szCs w:val="24"/>
                <w:u w:val="single"/>
              </w:rPr>
            </w:pPr>
          </w:p>
          <w:p w14:paraId="51F6E8D1" w14:textId="77777777" w:rsidR="00FA443E" w:rsidRDefault="00FA443E" w:rsidP="00FA443E">
            <w:pPr>
              <w:spacing w:line="200" w:lineRule="exact"/>
              <w:jc w:val="center"/>
              <w:rPr>
                <w:sz w:val="24"/>
                <w:szCs w:val="24"/>
                <w:u w:val="single"/>
              </w:rPr>
            </w:pPr>
          </w:p>
          <w:p w14:paraId="47065D7E" w14:textId="4DA14A03" w:rsidR="00FA443E" w:rsidRDefault="001B5798" w:rsidP="00FA443E">
            <w:pPr>
              <w:spacing w:line="200" w:lineRule="exact"/>
              <w:jc w:val="center"/>
            </w:pPr>
            <w:r w:rsidRPr="001B5798">
              <w:rPr>
                <w:sz w:val="24"/>
                <w:szCs w:val="24"/>
                <w:u w:val="single"/>
              </w:rPr>
              <w:t xml:space="preserve">Gst. Ayu Vida Mastrika Giri, S. Kom., M.Cs. </w:t>
            </w:r>
            <w:r w:rsidR="00FA443E" w:rsidRPr="00FA443E">
              <w:rPr>
                <w:sz w:val="24"/>
                <w:szCs w:val="24"/>
              </w:rPr>
              <w:t>NIP</w:t>
            </w:r>
            <w:r>
              <w:rPr>
                <w:sz w:val="24"/>
                <w:szCs w:val="24"/>
              </w:rPr>
              <w:t xml:space="preserve">. </w:t>
            </w:r>
            <w:r w:rsidRPr="001B5798">
              <w:rPr>
                <w:sz w:val="24"/>
                <w:szCs w:val="24"/>
              </w:rPr>
              <w:t>199006062022032009</w:t>
            </w:r>
          </w:p>
        </w:tc>
        <w:tc>
          <w:tcPr>
            <w:tcW w:w="5120" w:type="dxa"/>
          </w:tcPr>
          <w:p w14:paraId="5A3D8775" w14:textId="77777777" w:rsidR="00FA443E" w:rsidRDefault="00FA443E" w:rsidP="00FA443E">
            <w:pPr>
              <w:spacing w:line="200" w:lineRule="exact"/>
              <w:jc w:val="center"/>
              <w:rPr>
                <w:sz w:val="24"/>
                <w:szCs w:val="24"/>
                <w:u w:val="single"/>
              </w:rPr>
            </w:pPr>
          </w:p>
          <w:p w14:paraId="058287CC" w14:textId="77777777" w:rsidR="00FA443E" w:rsidRDefault="00FA443E" w:rsidP="00FA443E">
            <w:pPr>
              <w:spacing w:line="200" w:lineRule="exact"/>
              <w:jc w:val="center"/>
              <w:rPr>
                <w:sz w:val="24"/>
                <w:szCs w:val="24"/>
                <w:u w:val="single"/>
              </w:rPr>
            </w:pPr>
          </w:p>
          <w:p w14:paraId="7BA04CFC" w14:textId="77777777" w:rsidR="00FA443E" w:rsidRDefault="00FA443E" w:rsidP="00FA443E">
            <w:pPr>
              <w:spacing w:line="200" w:lineRule="exact"/>
              <w:jc w:val="center"/>
              <w:rPr>
                <w:sz w:val="24"/>
                <w:szCs w:val="24"/>
                <w:u w:val="single"/>
              </w:rPr>
            </w:pPr>
          </w:p>
          <w:p w14:paraId="4FB6625F" w14:textId="77777777" w:rsidR="00FA443E" w:rsidRDefault="00FA443E" w:rsidP="00FA443E">
            <w:pPr>
              <w:spacing w:line="200" w:lineRule="exact"/>
              <w:jc w:val="center"/>
              <w:rPr>
                <w:sz w:val="24"/>
                <w:szCs w:val="24"/>
                <w:u w:val="single"/>
              </w:rPr>
            </w:pPr>
          </w:p>
          <w:p w14:paraId="22E8B60C" w14:textId="3F8CBE51" w:rsidR="00FA443E" w:rsidRPr="00FA443E" w:rsidRDefault="001B5798" w:rsidP="006046FF">
            <w:pPr>
              <w:spacing w:line="200" w:lineRule="exact"/>
              <w:ind w:right="-285"/>
              <w:jc w:val="center"/>
              <w:rPr>
                <w:sz w:val="24"/>
                <w:szCs w:val="24"/>
                <w:u w:val="single"/>
              </w:rPr>
            </w:pPr>
            <w:r w:rsidRPr="001B5798">
              <w:rPr>
                <w:sz w:val="24"/>
                <w:szCs w:val="24"/>
                <w:u w:val="single"/>
              </w:rPr>
              <w:t>Dr. Ir. Ngurah Agus Sanjaya ER, S.Kom., M.Kom.</w:t>
            </w:r>
          </w:p>
          <w:p w14:paraId="549CB48A" w14:textId="5F25F0FE" w:rsidR="00FA443E" w:rsidRDefault="00FA443E" w:rsidP="00FA443E">
            <w:pPr>
              <w:spacing w:line="200" w:lineRule="exact"/>
              <w:jc w:val="center"/>
            </w:pPr>
            <w:r w:rsidRPr="00FA443E">
              <w:rPr>
                <w:sz w:val="24"/>
                <w:szCs w:val="24"/>
              </w:rPr>
              <w:t>NIP</w:t>
            </w:r>
            <w:r w:rsidR="001B5798">
              <w:rPr>
                <w:sz w:val="24"/>
                <w:szCs w:val="24"/>
              </w:rPr>
              <w:t xml:space="preserve">. </w:t>
            </w:r>
            <w:r w:rsidR="001B5798" w:rsidRPr="001B5798">
              <w:rPr>
                <w:sz w:val="24"/>
                <w:szCs w:val="24"/>
              </w:rPr>
              <w:t>197803212005011001</w:t>
            </w:r>
          </w:p>
        </w:tc>
      </w:tr>
    </w:tbl>
    <w:p w14:paraId="5B54CCC4" w14:textId="77777777" w:rsidR="000031A5" w:rsidRDefault="000031A5">
      <w:pPr>
        <w:spacing w:line="200" w:lineRule="exact"/>
        <w:sectPr w:rsidR="000031A5">
          <w:type w:val="continuous"/>
          <w:pgSz w:w="12240" w:h="15840"/>
          <w:pgMar w:top="420" w:right="1320" w:bottom="280" w:left="1020" w:header="720" w:footer="720" w:gutter="0"/>
          <w:cols w:space="720"/>
        </w:sectPr>
      </w:pPr>
    </w:p>
    <w:p w14:paraId="5F406E37" w14:textId="77777777" w:rsidR="00FA443E" w:rsidRDefault="00FA443E">
      <w:pPr>
        <w:spacing w:before="11" w:line="280" w:lineRule="exact"/>
        <w:rPr>
          <w:sz w:val="28"/>
          <w:szCs w:val="28"/>
        </w:rPr>
      </w:pPr>
    </w:p>
    <w:p w14:paraId="45D12D37" w14:textId="77777777" w:rsidR="00FA443E" w:rsidRDefault="00FA443E">
      <w:pPr>
        <w:spacing w:before="11" w:line="280" w:lineRule="exact"/>
        <w:rPr>
          <w:sz w:val="28"/>
          <w:szCs w:val="28"/>
        </w:rPr>
      </w:pPr>
    </w:p>
    <w:p w14:paraId="04C06CC7" w14:textId="77777777" w:rsidR="000031A5" w:rsidRDefault="009E3D32">
      <w:pPr>
        <w:spacing w:before="11" w:line="280" w:lineRule="exact"/>
        <w:rPr>
          <w:sz w:val="28"/>
          <w:szCs w:val="2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3C277A38" wp14:editId="51888278">
                <wp:simplePos x="0" y="0"/>
                <wp:positionH relativeFrom="page">
                  <wp:posOffset>720090</wp:posOffset>
                </wp:positionH>
                <wp:positionV relativeFrom="page">
                  <wp:posOffset>1354455</wp:posOffset>
                </wp:positionV>
                <wp:extent cx="6332220" cy="0"/>
                <wp:effectExtent l="5715" t="11430" r="5715" b="7620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32220" cy="0"/>
                          <a:chOff x="1134" y="2133"/>
                          <a:chExt cx="9972" cy="0"/>
                        </a:xfrm>
                      </wpg:grpSpPr>
                      <wps:wsp>
                        <wps:cNvPr id="2" name="Freeform 3"/>
                        <wps:cNvSpPr>
                          <a:spLocks/>
                        </wps:cNvSpPr>
                        <wps:spPr bwMode="auto">
                          <a:xfrm>
                            <a:off x="1134" y="2133"/>
                            <a:ext cx="9972" cy="0"/>
                          </a:xfrm>
                          <a:custGeom>
                            <a:avLst/>
                            <a:gdLst>
                              <a:gd name="T0" fmla="+- 0 1134 1134"/>
                              <a:gd name="T1" fmla="*/ T0 w 9972"/>
                              <a:gd name="T2" fmla="+- 0 11106 1134"/>
                              <a:gd name="T3" fmla="*/ T2 w 9972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972">
                                <a:moveTo>
                                  <a:pt x="0" y="0"/>
                                </a:moveTo>
                                <a:lnTo>
                                  <a:pt x="9972" y="0"/>
                                </a:lnTo>
                              </a:path>
                            </a:pathLst>
                          </a:custGeom>
                          <a:noFill/>
                          <a:ln w="7239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88792E0" id="Group 2" o:spid="_x0000_s1026" style="position:absolute;margin-left:56.7pt;margin-top:106.65pt;width:498.6pt;height:0;z-index:-251658240;mso-position-horizontal-relative:page;mso-position-vertical-relative:page" coordorigin="1134,2133" coordsize="9972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">
                <v:shape id="Freeform 3" o:spid="_x0000_s1027" style="position:absolute;left:1134;top:2133;width:9972;height:0;visibility:visible;mso-wrap-style:square;v-text-anchor:top" coordsize="997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" path="m,l9972,e" filled="f" strokeweight=".57pt">
                  <v:path arrowok="t" o:connecttype="custom" o:connectlocs="0,0;9972,0" o:connectangles="0,0"/>
                </v:shape>
                <w10:wrap anchorx="page" anchory="page"/>
              </v:group>
            </w:pict>
          </mc:Fallback>
        </mc:AlternateContent>
      </w:r>
    </w:p>
    <w:p w14:paraId="6519C0F1" w14:textId="77777777" w:rsidR="000031A5" w:rsidRDefault="00902F8C">
      <w:pPr>
        <w:spacing w:before="33"/>
        <w:ind w:left="1569"/>
        <w:rPr>
          <w:sz w:val="23"/>
          <w:szCs w:val="23"/>
        </w:rPr>
      </w:pPr>
      <w:r>
        <w:rPr>
          <w:sz w:val="23"/>
          <w:szCs w:val="23"/>
        </w:rPr>
        <w:t>Komisi</w:t>
      </w:r>
      <w:r>
        <w:rPr>
          <w:spacing w:val="8"/>
          <w:sz w:val="23"/>
          <w:szCs w:val="23"/>
        </w:rPr>
        <w:t xml:space="preserve"> </w:t>
      </w:r>
      <w:r>
        <w:rPr>
          <w:sz w:val="23"/>
          <w:szCs w:val="23"/>
        </w:rPr>
        <w:t>Seminar</w:t>
      </w:r>
      <w:r>
        <w:rPr>
          <w:spacing w:val="9"/>
          <w:sz w:val="23"/>
          <w:szCs w:val="23"/>
        </w:rPr>
        <w:t xml:space="preserve"> </w:t>
      </w:r>
      <w:r>
        <w:rPr>
          <w:sz w:val="23"/>
          <w:szCs w:val="23"/>
        </w:rPr>
        <w:t>dan</w:t>
      </w:r>
      <w:r>
        <w:rPr>
          <w:spacing w:val="4"/>
          <w:sz w:val="23"/>
          <w:szCs w:val="23"/>
        </w:rPr>
        <w:t xml:space="preserve"> </w:t>
      </w:r>
      <w:r>
        <w:rPr>
          <w:sz w:val="23"/>
          <w:szCs w:val="23"/>
        </w:rPr>
        <w:t>Tugas</w:t>
      </w:r>
      <w:r>
        <w:rPr>
          <w:spacing w:val="7"/>
          <w:sz w:val="23"/>
          <w:szCs w:val="23"/>
        </w:rPr>
        <w:t xml:space="preserve"> </w:t>
      </w:r>
      <w:r>
        <w:rPr>
          <w:sz w:val="23"/>
          <w:szCs w:val="23"/>
        </w:rPr>
        <w:t>Akhir</w:t>
      </w:r>
      <w:r>
        <w:rPr>
          <w:spacing w:val="6"/>
          <w:sz w:val="23"/>
          <w:szCs w:val="23"/>
        </w:rPr>
        <w:t xml:space="preserve"> </w:t>
      </w:r>
      <w:r w:rsidR="006355CE">
        <w:rPr>
          <w:sz w:val="23"/>
          <w:szCs w:val="23"/>
        </w:rPr>
        <w:t>PS. INFORMATIKA</w:t>
      </w:r>
      <w:r>
        <w:rPr>
          <w:spacing w:val="10"/>
          <w:sz w:val="23"/>
          <w:szCs w:val="23"/>
        </w:rPr>
        <w:t xml:space="preserve"> </w:t>
      </w:r>
      <w:r>
        <w:rPr>
          <w:sz w:val="23"/>
          <w:szCs w:val="23"/>
        </w:rPr>
        <w:t>FMIPA</w:t>
      </w:r>
      <w:r>
        <w:rPr>
          <w:spacing w:val="8"/>
          <w:sz w:val="23"/>
          <w:szCs w:val="23"/>
        </w:rPr>
        <w:t xml:space="preserve"> </w:t>
      </w:r>
      <w:r>
        <w:rPr>
          <w:w w:val="101"/>
          <w:sz w:val="23"/>
          <w:szCs w:val="23"/>
        </w:rPr>
        <w:t>UNUD</w:t>
      </w:r>
    </w:p>
    <w:sectPr w:rsidR="000031A5">
      <w:type w:val="continuous"/>
      <w:pgSz w:w="12240" w:h="15840"/>
      <w:pgMar w:top="420" w:right="1320" w:bottom="280" w:left="10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6657BC7"/>
    <w:multiLevelType w:val="multilevel"/>
    <w:tmpl w:val="C7C8B962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7921678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31A5"/>
    <w:rsid w:val="000031A5"/>
    <w:rsid w:val="001B5798"/>
    <w:rsid w:val="00403145"/>
    <w:rsid w:val="00544625"/>
    <w:rsid w:val="006046FF"/>
    <w:rsid w:val="006355CE"/>
    <w:rsid w:val="007223C7"/>
    <w:rsid w:val="00756B39"/>
    <w:rsid w:val="007F6A65"/>
    <w:rsid w:val="00902F8C"/>
    <w:rsid w:val="009C5099"/>
    <w:rsid w:val="009E3D32"/>
    <w:rsid w:val="00A83DCE"/>
    <w:rsid w:val="00CE0311"/>
    <w:rsid w:val="00E953F1"/>
    <w:rsid w:val="00FA4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AC6F90"/>
  <w15:docId w15:val="{DD1852F1-741D-42D1-9004-1F3FD9C93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table" w:styleId="TableGrid">
    <w:name w:val="Table Grid"/>
    <w:basedOn w:val="TableNormal"/>
    <w:uiPriority w:val="59"/>
    <w:rsid w:val="00FA443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mailto:info@cs.unud.ac.i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199</Words>
  <Characters>1140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MAHIRA</dc:creator>
  <cp:lastModifiedBy>Basudewa Weda</cp:lastModifiedBy>
  <cp:revision>13</cp:revision>
  <dcterms:created xsi:type="dcterms:W3CDTF">2019-09-20T05:44:00Z</dcterms:created>
  <dcterms:modified xsi:type="dcterms:W3CDTF">2024-07-24T11:47:00Z</dcterms:modified>
</cp:coreProperties>
</file>