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CDBDD" w14:textId="77777777" w:rsidR="00082BF4" w:rsidRDefault="002F047C">
      <w:pPr>
        <w:spacing w:before="75" w:line="243" w:lineRule="auto"/>
        <w:ind w:left="2602" w:right="993"/>
        <w:jc w:val="center"/>
        <w:rPr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6554C30B" wp14:editId="7FCB746E">
            <wp:simplePos x="0" y="0"/>
            <wp:positionH relativeFrom="page">
              <wp:posOffset>532765</wp:posOffset>
            </wp:positionH>
            <wp:positionV relativeFrom="page">
              <wp:posOffset>360045</wp:posOffset>
            </wp:positionV>
            <wp:extent cx="812800" cy="8128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B3E8E55" wp14:editId="69E71BC8">
                <wp:simplePos x="0" y="0"/>
                <wp:positionH relativeFrom="page">
                  <wp:posOffset>360045</wp:posOffset>
                </wp:positionH>
                <wp:positionV relativeFrom="paragraph">
                  <wp:posOffset>1087755</wp:posOffset>
                </wp:positionV>
                <wp:extent cx="7052310" cy="0"/>
                <wp:effectExtent l="7620" t="11430" r="7620" b="762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2310" cy="0"/>
                          <a:chOff x="567" y="1713"/>
                          <a:chExt cx="11106" cy="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567" y="1713"/>
                            <a:ext cx="11106" cy="0"/>
                          </a:xfrm>
                          <a:custGeom>
                            <a:avLst/>
                            <a:gdLst>
                              <a:gd name="T0" fmla="+- 0 567 567"/>
                              <a:gd name="T1" fmla="*/ T0 w 11106"/>
                              <a:gd name="T2" fmla="+- 0 11673 567"/>
                              <a:gd name="T3" fmla="*/ T2 w 1110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106">
                                <a:moveTo>
                                  <a:pt x="0" y="0"/>
                                </a:moveTo>
                                <a:lnTo>
                                  <a:pt x="11106" y="0"/>
                                </a:lnTo>
                              </a:path>
                            </a:pathLst>
                          </a:custGeom>
                          <a:noFill/>
                          <a:ln w="72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3B0159" id="Group 2" o:spid="_x0000_s1026" style="position:absolute;margin-left:28.35pt;margin-top:85.65pt;width:555.3pt;height:0;z-index:-251658240;mso-position-horizontal-relative:page" coordorigin="567,1713" coordsize="1110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">
                <v:shape id="Freeform 3" o:spid="_x0000_s1027" style="position:absolute;left:567;top:1713;width:11106;height:0;visibility:visible;mso-wrap-style:square;v-text-anchor:top" coordsize="111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" path="m,l11106,e" filled="f" strokeweight=".57pt">
                  <v:path arrowok="t" o:connecttype="custom" o:connectlocs="0,0;11106,0" o:connectangles="0,0"/>
                </v:shape>
                <w10:wrap anchorx="page"/>
              </v:group>
            </w:pict>
          </mc:Fallback>
        </mc:AlternateContent>
      </w:r>
      <w:r w:rsidR="0079362F" w:rsidRPr="0079362F">
        <w:rPr>
          <w:sz w:val="27"/>
          <w:szCs w:val="27"/>
        </w:rPr>
        <w:t xml:space="preserve"> </w:t>
      </w:r>
      <w:r w:rsidR="0079362F">
        <w:rPr>
          <w:sz w:val="27"/>
          <w:szCs w:val="27"/>
        </w:rPr>
        <w:t>KEMENTERIAN PENDIDIKAN DAN KEBUDAYAAN</w:t>
      </w:r>
      <w:r>
        <w:rPr>
          <w:sz w:val="27"/>
          <w:szCs w:val="27"/>
        </w:rPr>
        <w:t xml:space="preserve"> UNIVERSITAS UDAYANA</w:t>
      </w:r>
    </w:p>
    <w:p w14:paraId="70EB8E9D" w14:textId="77777777" w:rsidR="00082BF4" w:rsidRDefault="002F047C">
      <w:pPr>
        <w:spacing w:before="13" w:line="263" w:lineRule="auto"/>
        <w:ind w:left="3121" w:right="1511"/>
        <w:jc w:val="center"/>
        <w:rPr>
          <w:sz w:val="23"/>
          <w:szCs w:val="23"/>
        </w:rPr>
      </w:pPr>
      <w:r>
        <w:rPr>
          <w:sz w:val="23"/>
          <w:szCs w:val="23"/>
        </w:rPr>
        <w:t>FAKULTAS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MATEMATIKA</w:t>
      </w:r>
      <w:r>
        <w:rPr>
          <w:spacing w:val="17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ILMU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PENGETAHUAN</w:t>
      </w:r>
      <w:r>
        <w:rPr>
          <w:spacing w:val="1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 xml:space="preserve">ALAM </w:t>
      </w:r>
      <w:r w:rsidR="00EE2374">
        <w:rPr>
          <w:sz w:val="23"/>
          <w:szCs w:val="23"/>
        </w:rPr>
        <w:t>PS.</w:t>
      </w:r>
      <w:r>
        <w:rPr>
          <w:spacing w:val="13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INFORMATIKA</w:t>
      </w:r>
    </w:p>
    <w:p w14:paraId="17CB1B5E" w14:textId="77777777" w:rsidR="00082BF4" w:rsidRDefault="00000000">
      <w:pPr>
        <w:spacing w:before="11"/>
        <w:ind w:left="3236" w:right="1627"/>
        <w:jc w:val="center"/>
        <w:rPr>
          <w:sz w:val="18"/>
          <w:szCs w:val="18"/>
        </w:rPr>
      </w:pPr>
      <w:hyperlink r:id="rId6">
        <w:r w:rsidR="002F047C">
          <w:rPr>
            <w:sz w:val="18"/>
            <w:szCs w:val="18"/>
          </w:rPr>
          <w:t>Kampus Bukit Jimbaran Gedung BF, Telpon : 0361-701805, Email : info@cs.unud.ac.id</w:t>
        </w:r>
      </w:hyperlink>
    </w:p>
    <w:p w14:paraId="65E5A237" w14:textId="77777777" w:rsidR="00082BF4" w:rsidRDefault="00082BF4">
      <w:pPr>
        <w:spacing w:before="9" w:line="200" w:lineRule="exact"/>
      </w:pPr>
    </w:p>
    <w:p w14:paraId="358CF33E" w14:textId="77777777" w:rsidR="00082BF4" w:rsidRDefault="002F047C">
      <w:pPr>
        <w:ind w:left="3188" w:right="3187"/>
        <w:jc w:val="center"/>
        <w:rPr>
          <w:sz w:val="27"/>
          <w:szCs w:val="27"/>
        </w:rPr>
      </w:pPr>
      <w:r>
        <w:rPr>
          <w:b/>
          <w:sz w:val="27"/>
          <w:szCs w:val="27"/>
        </w:rPr>
        <w:t>SEMINAR</w:t>
      </w:r>
      <w:r>
        <w:rPr>
          <w:b/>
          <w:spacing w:val="14"/>
          <w:sz w:val="27"/>
          <w:szCs w:val="27"/>
        </w:rPr>
        <w:t xml:space="preserve"> </w:t>
      </w:r>
      <w:r>
        <w:rPr>
          <w:b/>
          <w:sz w:val="27"/>
          <w:szCs w:val="27"/>
        </w:rPr>
        <w:t>PROPOSAL</w:t>
      </w:r>
      <w:r>
        <w:rPr>
          <w:b/>
          <w:spacing w:val="16"/>
          <w:sz w:val="27"/>
          <w:szCs w:val="27"/>
        </w:rPr>
        <w:t xml:space="preserve"> </w:t>
      </w:r>
      <w:r>
        <w:rPr>
          <w:b/>
          <w:sz w:val="27"/>
          <w:szCs w:val="27"/>
        </w:rPr>
        <w:t>TUGAS</w:t>
      </w:r>
      <w:r>
        <w:rPr>
          <w:b/>
          <w:spacing w:val="10"/>
          <w:sz w:val="27"/>
          <w:szCs w:val="27"/>
        </w:rPr>
        <w:t xml:space="preserve"> </w:t>
      </w:r>
      <w:r>
        <w:rPr>
          <w:b/>
          <w:w w:val="101"/>
          <w:sz w:val="27"/>
          <w:szCs w:val="27"/>
        </w:rPr>
        <w:t>AKHIR</w:t>
      </w:r>
    </w:p>
    <w:p w14:paraId="7B5C7480" w14:textId="77777777" w:rsidR="00082BF4" w:rsidRDefault="002F047C">
      <w:pPr>
        <w:spacing w:before="32" w:line="300" w:lineRule="exact"/>
        <w:ind w:left="3879" w:right="3958"/>
        <w:jc w:val="center"/>
        <w:rPr>
          <w:sz w:val="27"/>
          <w:szCs w:val="27"/>
        </w:rPr>
      </w:pPr>
      <w:r>
        <w:rPr>
          <w:b/>
          <w:position w:val="-1"/>
          <w:sz w:val="27"/>
          <w:szCs w:val="27"/>
        </w:rPr>
        <w:t>***</w:t>
      </w:r>
      <w:r>
        <w:rPr>
          <w:b/>
          <w:spacing w:val="5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FORM</w:t>
      </w:r>
      <w:r>
        <w:rPr>
          <w:b/>
          <w:spacing w:val="9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REVISI</w:t>
      </w:r>
      <w:r>
        <w:rPr>
          <w:b/>
          <w:spacing w:val="16"/>
          <w:position w:val="-1"/>
          <w:sz w:val="27"/>
          <w:szCs w:val="27"/>
        </w:rPr>
        <w:t xml:space="preserve"> </w:t>
      </w:r>
      <w:r>
        <w:rPr>
          <w:b/>
          <w:w w:val="101"/>
          <w:position w:val="-1"/>
          <w:sz w:val="27"/>
          <w:szCs w:val="27"/>
        </w:rPr>
        <w:t>***</w:t>
      </w:r>
    </w:p>
    <w:p w14:paraId="24EE50AE" w14:textId="77777777" w:rsidR="00082BF4" w:rsidRDefault="00082BF4">
      <w:pPr>
        <w:spacing w:before="15" w:line="280" w:lineRule="exact"/>
        <w:rPr>
          <w:sz w:val="28"/>
          <w:szCs w:val="28"/>
        </w:rPr>
      </w:pPr>
    </w:p>
    <w:p w14:paraId="70DCF7E0" w14:textId="77777777" w:rsidR="00414082" w:rsidRPr="00F67E1D" w:rsidRDefault="00414082" w:rsidP="00414082">
      <w:pPr>
        <w:spacing w:before="33"/>
        <w:ind w:left="107"/>
        <w:rPr>
          <w:sz w:val="23"/>
          <w:szCs w:val="23"/>
        </w:rPr>
      </w:pPr>
      <w:r w:rsidRPr="00F67E1D">
        <w:rPr>
          <w:sz w:val="23"/>
          <w:szCs w:val="23"/>
        </w:rPr>
        <w:t>Nama Mahasiswa       : Ida Bagus Gede Basudewa Weda</w:t>
      </w:r>
    </w:p>
    <w:p w14:paraId="681E45D5" w14:textId="77777777" w:rsidR="00414082" w:rsidRPr="00F67E1D" w:rsidRDefault="00414082" w:rsidP="00414082">
      <w:pPr>
        <w:spacing w:before="28"/>
        <w:ind w:left="107"/>
        <w:rPr>
          <w:sz w:val="23"/>
          <w:szCs w:val="23"/>
        </w:rPr>
      </w:pPr>
      <w:r w:rsidRPr="00F67E1D">
        <w:rPr>
          <w:sz w:val="23"/>
          <w:szCs w:val="23"/>
        </w:rPr>
        <w:t>NIM                            : 2208561077</w:t>
      </w:r>
    </w:p>
    <w:p w14:paraId="6C69E726" w14:textId="77777777" w:rsidR="00414082" w:rsidRPr="00F67E1D" w:rsidRDefault="00414082" w:rsidP="00414082">
      <w:pPr>
        <w:spacing w:before="28" w:line="265" w:lineRule="auto"/>
        <w:ind w:left="2328" w:right="354" w:hanging="2221"/>
        <w:rPr>
          <w:sz w:val="23"/>
          <w:szCs w:val="23"/>
        </w:rPr>
      </w:pPr>
      <w:r w:rsidRPr="00F67E1D">
        <w:rPr>
          <w:sz w:val="23"/>
          <w:szCs w:val="23"/>
        </w:rPr>
        <w:t>Judul Proposal            : IMPLEMENTASI VARIATIONAL AUTOENCODER DAN REGULARIZED SINGULAR VALUE DECOMPOSITION PADA SISTEM REKOMENDASI FILM</w:t>
      </w:r>
    </w:p>
    <w:p w14:paraId="35D596CA" w14:textId="77777777" w:rsidR="00414082" w:rsidRDefault="00414082" w:rsidP="00414082">
      <w:pPr>
        <w:spacing w:before="28" w:line="265" w:lineRule="auto"/>
        <w:ind w:left="2328" w:right="354" w:hanging="2221"/>
        <w:rPr>
          <w:sz w:val="23"/>
          <w:szCs w:val="23"/>
        </w:rPr>
      </w:pPr>
    </w:p>
    <w:p w14:paraId="5E069222" w14:textId="77777777" w:rsidR="00414082" w:rsidRDefault="00414082" w:rsidP="00414082">
      <w:pPr>
        <w:spacing w:before="1"/>
        <w:ind w:left="107"/>
        <w:rPr>
          <w:sz w:val="23"/>
          <w:szCs w:val="23"/>
        </w:rPr>
      </w:pPr>
      <w:r>
        <w:rPr>
          <w:sz w:val="23"/>
          <w:szCs w:val="23"/>
        </w:rPr>
        <w:t>Tanggal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 xml:space="preserve">Seminar       </w:t>
      </w:r>
      <w:r>
        <w:rPr>
          <w:spacing w:val="52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r>
        <w:rPr>
          <w:spacing w:val="-10"/>
          <w:sz w:val="23"/>
          <w:szCs w:val="23"/>
        </w:rPr>
        <w:t xml:space="preserve"> </w:t>
      </w:r>
      <w:r>
        <w:rPr>
          <w:sz w:val="23"/>
          <w:szCs w:val="23"/>
        </w:rPr>
        <w:t>25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 xml:space="preserve">Juli </w:t>
      </w:r>
      <w:r>
        <w:rPr>
          <w:w w:val="101"/>
          <w:sz w:val="23"/>
          <w:szCs w:val="23"/>
        </w:rPr>
        <w:t>2024</w:t>
      </w:r>
    </w:p>
    <w:p w14:paraId="3D20F885" w14:textId="77777777" w:rsidR="00414082" w:rsidRDefault="00414082" w:rsidP="00414082">
      <w:pPr>
        <w:spacing w:before="28"/>
        <w:ind w:left="107"/>
        <w:rPr>
          <w:sz w:val="23"/>
          <w:szCs w:val="23"/>
        </w:rPr>
      </w:pPr>
      <w:r>
        <w:rPr>
          <w:sz w:val="23"/>
          <w:szCs w:val="23"/>
        </w:rPr>
        <w:t>Waktu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 xml:space="preserve">Seminar          </w:t>
      </w:r>
      <w:r>
        <w:rPr>
          <w:spacing w:val="23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r>
        <w:rPr>
          <w:spacing w:val="-10"/>
          <w:sz w:val="23"/>
          <w:szCs w:val="23"/>
        </w:rPr>
        <w:t xml:space="preserve"> </w:t>
      </w:r>
      <w:r>
        <w:rPr>
          <w:sz w:val="23"/>
          <w:szCs w:val="23"/>
        </w:rPr>
        <w:t>08:30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s/d</w:t>
      </w:r>
      <w:r>
        <w:rPr>
          <w:spacing w:val="4"/>
          <w:sz w:val="23"/>
          <w:szCs w:val="23"/>
        </w:rPr>
        <w:t xml:space="preserve"> 1</w:t>
      </w:r>
      <w:r>
        <w:rPr>
          <w:w w:val="101"/>
          <w:sz w:val="23"/>
          <w:szCs w:val="23"/>
        </w:rPr>
        <w:t>0:00</w:t>
      </w:r>
    </w:p>
    <w:p w14:paraId="34EADBD0" w14:textId="77777777" w:rsidR="00414082" w:rsidRDefault="00414082" w:rsidP="00414082">
      <w:pPr>
        <w:spacing w:before="28" w:line="260" w:lineRule="exact"/>
        <w:ind w:left="107"/>
        <w:rPr>
          <w:sz w:val="23"/>
          <w:szCs w:val="23"/>
        </w:rPr>
      </w:pPr>
      <w:r>
        <w:rPr>
          <w:position w:val="-1"/>
          <w:sz w:val="23"/>
          <w:szCs w:val="23"/>
        </w:rPr>
        <w:t>Ruang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 xml:space="preserve">Seminar          </w:t>
      </w:r>
      <w:r>
        <w:rPr>
          <w:spacing w:val="36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:</w:t>
      </w:r>
      <w:r>
        <w:rPr>
          <w:spacing w:val="-10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Ruang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2.4</w:t>
      </w:r>
    </w:p>
    <w:p w14:paraId="57B3795E" w14:textId="77777777" w:rsidR="00082BF4" w:rsidRDefault="00082BF4">
      <w:pPr>
        <w:spacing w:before="8" w:line="0" w:lineRule="atLeast"/>
        <w:rPr>
          <w:sz w:val="1"/>
          <w:szCs w:val="1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2777"/>
        <w:gridCol w:w="7774"/>
      </w:tblGrid>
      <w:tr w:rsidR="00082BF4" w14:paraId="028D9474" w14:textId="77777777">
        <w:trPr>
          <w:trHeight w:hRule="exact" w:val="453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3E7EA" w14:textId="77777777" w:rsidR="00082BF4" w:rsidRDefault="002F047C">
            <w:pPr>
              <w:spacing w:before="77"/>
              <w:ind w:left="57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No.</w:t>
            </w:r>
          </w:p>
        </w:tc>
        <w:tc>
          <w:tcPr>
            <w:tcW w:w="2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4AA8B" w14:textId="77777777" w:rsidR="00082BF4" w:rsidRDefault="002F047C">
            <w:pPr>
              <w:spacing w:before="77"/>
              <w:ind w:left="879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Halaman</w:t>
            </w:r>
          </w:p>
        </w:tc>
        <w:tc>
          <w:tcPr>
            <w:tcW w:w="7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F4240" w14:textId="77777777" w:rsidR="00082BF4" w:rsidRDefault="002F047C">
            <w:pPr>
              <w:spacing w:before="77"/>
              <w:ind w:left="3282" w:right="3362"/>
              <w:jc w:val="center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Perbaikan</w:t>
            </w:r>
          </w:p>
        </w:tc>
      </w:tr>
      <w:tr w:rsidR="00082BF4" w14:paraId="03CDCDA7" w14:textId="77777777">
        <w:trPr>
          <w:trHeight w:hRule="exact" w:val="542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4DBB8" w14:textId="77777777" w:rsidR="00082BF4" w:rsidRDefault="00082BF4"/>
        </w:tc>
        <w:tc>
          <w:tcPr>
            <w:tcW w:w="2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DD073" w14:textId="77777777" w:rsidR="00082BF4" w:rsidRDefault="00082BF4"/>
        </w:tc>
        <w:tc>
          <w:tcPr>
            <w:tcW w:w="7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2BBDC" w14:textId="77777777" w:rsidR="00082BF4" w:rsidRDefault="00082BF4"/>
        </w:tc>
      </w:tr>
    </w:tbl>
    <w:p w14:paraId="09573445" w14:textId="77777777" w:rsidR="002F047C" w:rsidRDefault="002F047C">
      <w:pPr>
        <w:spacing w:line="260" w:lineRule="exact"/>
        <w:ind w:left="6966" w:right="1413"/>
        <w:jc w:val="center"/>
        <w:rPr>
          <w:sz w:val="23"/>
          <w:szCs w:val="23"/>
        </w:rPr>
      </w:pPr>
    </w:p>
    <w:p w14:paraId="717D022C" w14:textId="7B524A9D" w:rsidR="00082BF4" w:rsidRDefault="002F047C" w:rsidP="002F047C">
      <w:pPr>
        <w:spacing w:line="260" w:lineRule="exact"/>
        <w:ind w:right="1413"/>
        <w:jc w:val="right"/>
        <w:rPr>
          <w:sz w:val="23"/>
          <w:szCs w:val="23"/>
        </w:rPr>
      </w:pPr>
      <w:r>
        <w:rPr>
          <w:sz w:val="23"/>
          <w:szCs w:val="23"/>
        </w:rPr>
        <w:t>Bukit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Jimbaran,</w:t>
      </w:r>
      <w:r>
        <w:rPr>
          <w:spacing w:val="10"/>
          <w:sz w:val="23"/>
          <w:szCs w:val="23"/>
        </w:rPr>
        <w:t xml:space="preserve"> </w:t>
      </w:r>
      <w:r w:rsidR="00414082">
        <w:rPr>
          <w:sz w:val="23"/>
          <w:szCs w:val="23"/>
        </w:rPr>
        <w:t>25 Juli 2024</w:t>
      </w:r>
    </w:p>
    <w:p w14:paraId="63C93A48" w14:textId="77777777" w:rsidR="00082BF4" w:rsidRDefault="002F047C" w:rsidP="00414082">
      <w:pPr>
        <w:spacing w:before="28" w:line="260" w:lineRule="exact"/>
        <w:ind w:right="2106"/>
        <w:jc w:val="right"/>
        <w:rPr>
          <w:position w:val="-1"/>
          <w:sz w:val="23"/>
          <w:szCs w:val="23"/>
        </w:rPr>
      </w:pPr>
      <w:r>
        <w:rPr>
          <w:position w:val="-1"/>
          <w:sz w:val="23"/>
          <w:szCs w:val="23"/>
        </w:rPr>
        <w:t>Ketua Penguji</w:t>
      </w:r>
    </w:p>
    <w:p w14:paraId="39CDD65D" w14:textId="77777777" w:rsidR="002F047C" w:rsidRDefault="002F047C">
      <w:pPr>
        <w:spacing w:before="28" w:line="260" w:lineRule="exact"/>
        <w:ind w:right="2367"/>
        <w:jc w:val="right"/>
        <w:rPr>
          <w:sz w:val="23"/>
          <w:szCs w:val="23"/>
        </w:rPr>
      </w:pPr>
    </w:p>
    <w:p w14:paraId="28A59171" w14:textId="77777777" w:rsidR="00082BF4" w:rsidRDefault="00082BF4">
      <w:pPr>
        <w:spacing w:line="200" w:lineRule="exact"/>
      </w:pPr>
    </w:p>
    <w:p w14:paraId="72C965DA" w14:textId="77777777" w:rsidR="00082BF4" w:rsidRDefault="00082BF4">
      <w:pPr>
        <w:spacing w:line="200" w:lineRule="exact"/>
      </w:pPr>
    </w:p>
    <w:p w14:paraId="3355592D" w14:textId="77777777" w:rsidR="00082BF4" w:rsidRDefault="00082BF4">
      <w:pPr>
        <w:spacing w:line="200" w:lineRule="exact"/>
      </w:pPr>
    </w:p>
    <w:p w14:paraId="6C4AEC49" w14:textId="77777777" w:rsidR="00082BF4" w:rsidRDefault="00082BF4">
      <w:pPr>
        <w:spacing w:before="16" w:line="260" w:lineRule="exact"/>
        <w:rPr>
          <w:sz w:val="26"/>
          <w:szCs w:val="26"/>
        </w:rPr>
        <w:sectPr w:rsidR="00082BF4">
          <w:type w:val="continuous"/>
          <w:pgSz w:w="12240" w:h="15840"/>
          <w:pgMar w:top="420" w:right="460" w:bottom="280" w:left="460" w:header="720" w:footer="720" w:gutter="0"/>
          <w:cols w:space="720"/>
        </w:sectPr>
      </w:pPr>
    </w:p>
    <w:p w14:paraId="11579DAA" w14:textId="77777777" w:rsidR="00082BF4" w:rsidRDefault="00082BF4">
      <w:pPr>
        <w:spacing w:line="200" w:lineRule="exact"/>
      </w:pPr>
    </w:p>
    <w:p w14:paraId="69484105" w14:textId="77777777" w:rsidR="00082BF4" w:rsidRDefault="00082BF4">
      <w:pPr>
        <w:spacing w:line="200" w:lineRule="exact"/>
      </w:pPr>
    </w:p>
    <w:p w14:paraId="13F35AD9" w14:textId="77777777" w:rsidR="00082BF4" w:rsidRDefault="00082BF4">
      <w:pPr>
        <w:spacing w:before="19" w:line="200" w:lineRule="exact"/>
      </w:pPr>
    </w:p>
    <w:p w14:paraId="79F0FE3C" w14:textId="77777777" w:rsidR="00082BF4" w:rsidRDefault="002F047C">
      <w:pPr>
        <w:ind w:left="107"/>
        <w:rPr>
          <w:sz w:val="23"/>
          <w:szCs w:val="23"/>
        </w:rPr>
      </w:pPr>
      <w:r>
        <w:rPr>
          <w:w w:val="101"/>
          <w:sz w:val="23"/>
          <w:szCs w:val="23"/>
        </w:rPr>
        <w:t>Keterangan:</w:t>
      </w:r>
    </w:p>
    <w:p w14:paraId="2D5647F9" w14:textId="77777777" w:rsidR="00082BF4" w:rsidRDefault="002F047C">
      <w:pPr>
        <w:spacing w:before="28" w:line="260" w:lineRule="exact"/>
        <w:ind w:left="107" w:right="-55"/>
        <w:rPr>
          <w:sz w:val="23"/>
          <w:szCs w:val="23"/>
        </w:rPr>
      </w:pPr>
      <w:r>
        <w:rPr>
          <w:position w:val="-1"/>
          <w:sz w:val="23"/>
          <w:szCs w:val="23"/>
        </w:rPr>
        <w:t>Tanda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tangan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diberikan</w:t>
      </w:r>
      <w:r>
        <w:rPr>
          <w:spacing w:val="10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jika</w:t>
      </w:r>
      <w:r>
        <w:rPr>
          <w:spacing w:val="4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perbaikan</w:t>
      </w:r>
      <w:r>
        <w:rPr>
          <w:spacing w:val="10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telah</w:t>
      </w:r>
      <w:r>
        <w:rPr>
          <w:spacing w:val="5"/>
          <w:position w:val="-1"/>
          <w:sz w:val="23"/>
          <w:szCs w:val="23"/>
        </w:rPr>
        <w:t xml:space="preserve"> </w:t>
      </w:r>
      <w:r>
        <w:rPr>
          <w:w w:val="101"/>
          <w:position w:val="-1"/>
          <w:sz w:val="23"/>
          <w:szCs w:val="23"/>
        </w:rPr>
        <w:t>diterima</w:t>
      </w:r>
    </w:p>
    <w:p w14:paraId="6213DED1" w14:textId="319C5AD6" w:rsidR="00082BF4" w:rsidRDefault="002F047C">
      <w:pPr>
        <w:spacing w:before="33"/>
        <w:ind w:left="-40" w:right="761"/>
        <w:jc w:val="center"/>
        <w:rPr>
          <w:sz w:val="23"/>
          <w:szCs w:val="23"/>
        </w:rPr>
      </w:pPr>
      <w:r>
        <w:br w:type="column"/>
      </w:r>
      <w:r w:rsidR="00414082" w:rsidRPr="00414082">
        <w:rPr>
          <w:sz w:val="23"/>
          <w:szCs w:val="23"/>
          <w:u w:val="single" w:color="000000"/>
        </w:rPr>
        <w:t>Cokorda Rai Adi Pramartha,ST. MM.PhD</w:t>
      </w:r>
    </w:p>
    <w:p w14:paraId="2F57DD15" w14:textId="3DF41E7F" w:rsidR="00082BF4" w:rsidRDefault="002F047C">
      <w:pPr>
        <w:spacing w:before="28"/>
        <w:ind w:left="745" w:right="1546"/>
        <w:jc w:val="center"/>
        <w:rPr>
          <w:sz w:val="23"/>
          <w:szCs w:val="23"/>
        </w:rPr>
        <w:sectPr w:rsidR="00082BF4">
          <w:type w:val="continuous"/>
          <w:pgSz w:w="12240" w:h="15840"/>
          <w:pgMar w:top="420" w:right="460" w:bottom="280" w:left="460" w:header="720" w:footer="720" w:gutter="0"/>
          <w:cols w:num="2" w:space="720" w:equalWidth="0">
            <w:col w:w="5059" w:space="1294"/>
            <w:col w:w="4967"/>
          </w:cols>
        </w:sectPr>
      </w:pPr>
      <w:r>
        <w:rPr>
          <w:sz w:val="23"/>
          <w:szCs w:val="23"/>
        </w:rPr>
        <w:t>NIP.</w:t>
      </w:r>
      <w:r>
        <w:rPr>
          <w:spacing w:val="5"/>
          <w:sz w:val="23"/>
          <w:szCs w:val="23"/>
        </w:rPr>
        <w:t xml:space="preserve"> </w:t>
      </w:r>
      <w:r w:rsidR="00414082" w:rsidRPr="00414082">
        <w:rPr>
          <w:spacing w:val="5"/>
          <w:sz w:val="23"/>
          <w:szCs w:val="23"/>
        </w:rPr>
        <w:t>197806212006041002</w:t>
      </w:r>
    </w:p>
    <w:p w14:paraId="58C92A58" w14:textId="77777777" w:rsidR="00082BF4" w:rsidRDefault="00082BF4">
      <w:pPr>
        <w:spacing w:before="11" w:line="280" w:lineRule="exact"/>
        <w:rPr>
          <w:sz w:val="28"/>
          <w:szCs w:val="28"/>
        </w:rPr>
      </w:pPr>
    </w:p>
    <w:p w14:paraId="386A6941" w14:textId="77777777" w:rsidR="00082BF4" w:rsidRDefault="002F047C">
      <w:pPr>
        <w:spacing w:before="33"/>
        <w:ind w:left="2129"/>
        <w:rPr>
          <w:sz w:val="23"/>
          <w:szCs w:val="23"/>
        </w:rPr>
      </w:pPr>
      <w:r>
        <w:rPr>
          <w:sz w:val="23"/>
          <w:szCs w:val="23"/>
        </w:rPr>
        <w:t>Komisi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Seminar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Akhir</w:t>
      </w:r>
      <w:r>
        <w:rPr>
          <w:spacing w:val="6"/>
          <w:sz w:val="23"/>
          <w:szCs w:val="23"/>
        </w:rPr>
        <w:t xml:space="preserve"> </w:t>
      </w:r>
      <w:r w:rsidR="00EE2374">
        <w:rPr>
          <w:sz w:val="23"/>
          <w:szCs w:val="23"/>
        </w:rPr>
        <w:t>PS. INFORMATIKA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FMIPA</w:t>
      </w:r>
      <w:r>
        <w:rPr>
          <w:spacing w:val="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UNUD</w:t>
      </w:r>
    </w:p>
    <w:sectPr w:rsidR="00082BF4">
      <w:type w:val="continuous"/>
      <w:pgSz w:w="12240" w:h="15840"/>
      <w:pgMar w:top="42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6D53F3"/>
    <w:multiLevelType w:val="multilevel"/>
    <w:tmpl w:val="B65A50E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2776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BF4"/>
    <w:rsid w:val="00082BF4"/>
    <w:rsid w:val="002F047C"/>
    <w:rsid w:val="00414082"/>
    <w:rsid w:val="0079362F"/>
    <w:rsid w:val="00A83DCE"/>
    <w:rsid w:val="00EE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A0D5F"/>
  <w15:docId w15:val="{384CF2CF-FA5D-4E88-BC5F-5FCD5C34F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cs.unud.ac.id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MAHIRA</dc:creator>
  <cp:lastModifiedBy>Basudewa Weda</cp:lastModifiedBy>
  <cp:revision>5</cp:revision>
  <dcterms:created xsi:type="dcterms:W3CDTF">2019-09-19T05:54:00Z</dcterms:created>
  <dcterms:modified xsi:type="dcterms:W3CDTF">2024-07-22T00:53:00Z</dcterms:modified>
</cp:coreProperties>
</file>