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7F3A5" w14:textId="77777777" w:rsidR="00DB0888" w:rsidRDefault="00B61A87">
      <w:pPr>
        <w:spacing w:before="75" w:line="243" w:lineRule="auto"/>
        <w:ind w:left="1957" w:right="5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2F01D4">
        <w:rPr>
          <w:sz w:val="27"/>
          <w:szCs w:val="27"/>
        </w:rPr>
        <w:t xml:space="preserve"> UNIVERSITAS UDAYANA</w:t>
      </w:r>
    </w:p>
    <w:p w14:paraId="319AC2BB" w14:textId="77777777" w:rsidR="00DB0888" w:rsidRDefault="002F01D4">
      <w:pPr>
        <w:spacing w:before="13" w:line="263" w:lineRule="auto"/>
        <w:ind w:left="2476" w:right="10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5A46EE">
        <w:rPr>
          <w:sz w:val="23"/>
          <w:szCs w:val="23"/>
        </w:rPr>
        <w:t xml:space="preserve">PS. </w:t>
      </w:r>
      <w:r>
        <w:rPr>
          <w:w w:val="101"/>
          <w:sz w:val="23"/>
          <w:szCs w:val="23"/>
        </w:rPr>
        <w:t>INFORMATIKA</w:t>
      </w:r>
    </w:p>
    <w:p w14:paraId="192D45D8" w14:textId="77777777" w:rsidR="00DB0888" w:rsidRDefault="00000000">
      <w:pPr>
        <w:spacing w:before="11" w:line="200" w:lineRule="exact"/>
        <w:ind w:left="2591" w:right="1152"/>
        <w:jc w:val="center"/>
        <w:rPr>
          <w:sz w:val="18"/>
          <w:szCs w:val="18"/>
        </w:rPr>
      </w:pPr>
      <w:hyperlink r:id="rId5">
        <w:r w:rsidR="002F01D4">
          <w:rPr>
            <w:position w:val="-1"/>
            <w:sz w:val="18"/>
            <w:szCs w:val="18"/>
          </w:rPr>
          <w:t>Kampus Bukit Jimbaran Gedung BF, Telpon : 0361-701805, Email : info@cs.unud.ac.id</w:t>
        </w:r>
      </w:hyperlink>
    </w:p>
    <w:p w14:paraId="78DD3500" w14:textId="77777777" w:rsidR="00DB0888" w:rsidRDefault="00DB0888">
      <w:pPr>
        <w:spacing w:before="9" w:line="160" w:lineRule="exact"/>
        <w:rPr>
          <w:sz w:val="17"/>
          <w:szCs w:val="1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5947306B" w14:textId="77777777" w:rsidR="00DB0888" w:rsidRDefault="002F01D4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AB99DD8" wp14:editId="7DE94307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8BD6265" wp14:editId="1474AA77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1760F" id="Group 4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">
                <v:shape id="Freeform 5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>
        <w:rPr>
          <w:w w:val="101"/>
          <w:sz w:val="23"/>
          <w:szCs w:val="23"/>
        </w:rPr>
        <w:t>Form-01</w:t>
      </w:r>
    </w:p>
    <w:p w14:paraId="1B19569C" w14:textId="77777777" w:rsidR="00DB0888" w:rsidRDefault="002F01D4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361C5B11" w14:textId="77777777" w:rsidR="00DB0888" w:rsidRDefault="00DB0888">
      <w:pPr>
        <w:spacing w:line="200" w:lineRule="exact"/>
      </w:pPr>
    </w:p>
    <w:p w14:paraId="78DE5E15" w14:textId="77777777" w:rsidR="00DB0888" w:rsidRDefault="002F01D4">
      <w:pPr>
        <w:ind w:left="-41" w:right="2628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05CC53B4" w14:textId="77777777" w:rsidR="00DB0888" w:rsidRDefault="002F01D4">
      <w:pPr>
        <w:spacing w:before="32" w:line="300" w:lineRule="exact"/>
        <w:ind w:left="651" w:right="3398"/>
        <w:jc w:val="center"/>
        <w:rPr>
          <w:sz w:val="27"/>
          <w:szCs w:val="2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1735"/>
            <w:col w:w="7532"/>
          </w:cols>
        </w:sect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PENILAIAN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0AB3CE7A" w14:textId="77777777" w:rsidR="00DB0888" w:rsidRDefault="00DB0888">
      <w:pPr>
        <w:spacing w:before="8" w:line="180" w:lineRule="exact"/>
        <w:rPr>
          <w:sz w:val="18"/>
          <w:szCs w:val="18"/>
        </w:rPr>
      </w:pPr>
    </w:p>
    <w:p w14:paraId="2F04C6A2" w14:textId="77777777" w:rsidR="00DB0888" w:rsidRDefault="00DB0888">
      <w:pPr>
        <w:spacing w:line="200" w:lineRule="exact"/>
      </w:pPr>
    </w:p>
    <w:p w14:paraId="6545040C" w14:textId="77777777" w:rsidR="00DB0888" w:rsidRDefault="00DB0888">
      <w:pPr>
        <w:spacing w:line="200" w:lineRule="exact"/>
      </w:pPr>
    </w:p>
    <w:p w14:paraId="1A7AD2C8" w14:textId="77777777" w:rsidR="007859D3" w:rsidRPr="008970E6" w:rsidRDefault="007859D3" w:rsidP="007859D3">
      <w:pPr>
        <w:spacing w:before="33"/>
        <w:ind w:left="114"/>
        <w:rPr>
          <w:sz w:val="23"/>
          <w:szCs w:val="23"/>
        </w:rPr>
      </w:pPr>
      <w:r w:rsidRPr="008970E6">
        <w:rPr>
          <w:sz w:val="23"/>
          <w:szCs w:val="23"/>
        </w:rPr>
        <w:t>Nama Mahasiswa    : Ida Bagus Gede Basudewa Weda</w:t>
      </w:r>
    </w:p>
    <w:p w14:paraId="74F4F202" w14:textId="77777777" w:rsidR="007859D3" w:rsidRPr="008970E6" w:rsidRDefault="007859D3" w:rsidP="007859D3">
      <w:pPr>
        <w:spacing w:before="28"/>
        <w:ind w:left="114"/>
        <w:rPr>
          <w:sz w:val="23"/>
          <w:szCs w:val="23"/>
        </w:rPr>
      </w:pPr>
      <w:r w:rsidRPr="008970E6">
        <w:rPr>
          <w:sz w:val="23"/>
          <w:szCs w:val="23"/>
        </w:rPr>
        <w:t>NIM                         : 2208561077</w:t>
      </w:r>
    </w:p>
    <w:p w14:paraId="73F52F22" w14:textId="77777777" w:rsidR="007859D3" w:rsidRPr="008970E6" w:rsidRDefault="007859D3" w:rsidP="007859D3">
      <w:pPr>
        <w:spacing w:before="28" w:line="265" w:lineRule="auto"/>
        <w:ind w:left="2108" w:right="344" w:hanging="1995"/>
        <w:rPr>
          <w:sz w:val="23"/>
          <w:szCs w:val="23"/>
        </w:rPr>
      </w:pPr>
      <w:r w:rsidRPr="008970E6">
        <w:rPr>
          <w:sz w:val="23"/>
          <w:szCs w:val="23"/>
        </w:rPr>
        <w:t>Judul Proposal         : IMPLEMENTASI VARIATIONAL AUTOENCODER DAN REGULARIZED SINGULAR VALUE DECOMPOSITION PADA SISTEM REKOMENDASI FILM</w:t>
      </w:r>
    </w:p>
    <w:p w14:paraId="201E27A9" w14:textId="77777777" w:rsidR="007859D3" w:rsidRDefault="007859D3" w:rsidP="007859D3">
      <w:pPr>
        <w:spacing w:before="28" w:line="265" w:lineRule="auto"/>
        <w:ind w:left="2108" w:right="344" w:hanging="1995"/>
        <w:rPr>
          <w:sz w:val="23"/>
          <w:szCs w:val="23"/>
        </w:rPr>
      </w:pPr>
    </w:p>
    <w:p w14:paraId="3FE43F0F" w14:textId="77777777" w:rsidR="007859D3" w:rsidRDefault="007859D3" w:rsidP="007859D3">
      <w:pPr>
        <w:spacing w:before="1"/>
        <w:ind w:left="114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25 Juli 2024</w:t>
      </w:r>
    </w:p>
    <w:p w14:paraId="3253F2EC" w14:textId="77777777" w:rsidR="007859D3" w:rsidRDefault="007859D3" w:rsidP="007859D3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08:30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10:00</w:t>
      </w:r>
    </w:p>
    <w:p w14:paraId="599B24B8" w14:textId="77777777" w:rsidR="007859D3" w:rsidRDefault="007859D3" w:rsidP="007859D3">
      <w:pPr>
        <w:spacing w:before="28" w:line="26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</w:t>
      </w:r>
      <w:r>
        <w:rPr>
          <w:spacing w:val="5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22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 2.4</w:t>
      </w:r>
    </w:p>
    <w:p w14:paraId="69DFE272" w14:textId="77777777" w:rsidR="00DB0888" w:rsidRDefault="00DB0888">
      <w:pPr>
        <w:spacing w:before="1" w:line="100" w:lineRule="exact"/>
        <w:rPr>
          <w:sz w:val="11"/>
          <w:szCs w:val="11"/>
        </w:rPr>
      </w:pPr>
    </w:p>
    <w:p w14:paraId="4CFF2D98" w14:textId="77777777" w:rsidR="00DB0888" w:rsidRDefault="00DB0888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496"/>
        <w:gridCol w:w="1496"/>
        <w:gridCol w:w="3490"/>
      </w:tblGrid>
      <w:tr w:rsidR="00DB0888" w14:paraId="41BAD797" w14:textId="77777777">
        <w:trPr>
          <w:trHeight w:hRule="exact" w:val="357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84F58F" w14:textId="77777777" w:rsidR="00DB0888" w:rsidRDefault="002F01D4">
            <w:pPr>
              <w:spacing w:before="29"/>
              <w:ind w:left="53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CD6AE2" w14:textId="77777777" w:rsidR="00DB0888" w:rsidRDefault="002F01D4">
            <w:pPr>
              <w:spacing w:before="29"/>
              <w:ind w:left="422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Komponen</w:t>
            </w:r>
            <w:r>
              <w:rPr>
                <w:b/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29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A245E" w14:textId="77777777" w:rsidR="00DB0888" w:rsidRDefault="002F01D4">
            <w:pPr>
              <w:spacing w:before="29"/>
              <w:ind w:left="695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Perolehan</w:t>
            </w:r>
            <w:r>
              <w:rPr>
                <w:b/>
                <w:spacing w:val="11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3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A1C979" w14:textId="77777777" w:rsidR="00DB0888" w:rsidRDefault="002F01D4">
            <w:pPr>
              <w:spacing w:before="29"/>
              <w:ind w:left="905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Catatan</w:t>
            </w:r>
            <w:r>
              <w:rPr>
                <w:b/>
                <w:spacing w:val="9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Penguji</w:t>
            </w:r>
          </w:p>
        </w:tc>
      </w:tr>
      <w:tr w:rsidR="00DB0888" w14:paraId="1A3C2A5F" w14:textId="77777777">
        <w:trPr>
          <w:trHeight w:hRule="exact" w:val="356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81E8" w14:textId="77777777" w:rsidR="00DB0888" w:rsidRDefault="00DB0888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D6578" w14:textId="77777777" w:rsidR="00DB0888" w:rsidRDefault="00DB0888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A6B50" w14:textId="77777777" w:rsidR="00DB0888" w:rsidRDefault="002F01D4">
            <w:pPr>
              <w:spacing w:before="29"/>
              <w:ind w:left="152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Maksimum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390CF" w14:textId="77777777" w:rsidR="00DB0888" w:rsidRDefault="002F01D4">
            <w:pPr>
              <w:spacing w:before="29"/>
              <w:ind w:left="301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34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509A" w14:textId="77777777" w:rsidR="00DB0888" w:rsidRDefault="00DB0888"/>
        </w:tc>
      </w:tr>
      <w:tr w:rsidR="00DB0888" w14:paraId="21564297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22CE5" w14:textId="77777777" w:rsidR="00DB0888" w:rsidRDefault="002F01D4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11160" w14:textId="77777777" w:rsidR="00DB0888" w:rsidRDefault="002F01D4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Kajian</w:t>
            </w:r>
            <w:r>
              <w:rPr>
                <w:spacing w:val="7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Teoritis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474F4" w14:textId="77777777" w:rsidR="00DB0888" w:rsidRDefault="002F01D4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78FC2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2B429" w14:textId="77777777" w:rsidR="00DB0888" w:rsidRDefault="00DB0888"/>
        </w:tc>
      </w:tr>
      <w:tr w:rsidR="00DB0888" w14:paraId="77616A57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56F74" w14:textId="77777777" w:rsidR="00DB0888" w:rsidRDefault="002F01D4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16B63" w14:textId="77777777" w:rsidR="00DB0888" w:rsidRDefault="002F01D4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Metode</w:t>
            </w:r>
            <w:r>
              <w:rPr>
                <w:spacing w:val="8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Penelitian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A24A" w14:textId="77777777" w:rsidR="00DB0888" w:rsidRDefault="002F01D4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BA4E2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4E31" w14:textId="77777777" w:rsidR="00DB0888" w:rsidRDefault="00DB0888"/>
        </w:tc>
      </w:tr>
      <w:tr w:rsidR="00DB0888" w14:paraId="47FE3271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982D0" w14:textId="77777777" w:rsidR="00DB0888" w:rsidRDefault="002F01D4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C6578" w14:textId="77777777" w:rsidR="00DB0888" w:rsidRDefault="002F01D4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Penguasaan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6277" w14:textId="77777777" w:rsidR="00DB0888" w:rsidRDefault="002F01D4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76012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8182" w14:textId="77777777" w:rsidR="00DB0888" w:rsidRDefault="00DB0888"/>
        </w:tc>
      </w:tr>
      <w:tr w:rsidR="00DB0888" w14:paraId="392EDCD3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1E733" w14:textId="77777777" w:rsidR="00DB0888" w:rsidRDefault="002F01D4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F7AAC" w14:textId="77777777" w:rsidR="00DB0888" w:rsidRDefault="002F01D4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Presentasi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20F18" w14:textId="77777777" w:rsidR="00DB0888" w:rsidRDefault="002F01D4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9FA2A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EED35" w14:textId="77777777" w:rsidR="00DB0888" w:rsidRDefault="00DB0888"/>
        </w:tc>
      </w:tr>
      <w:tr w:rsidR="00DB0888" w14:paraId="6ED76572" w14:textId="77777777">
        <w:trPr>
          <w:trHeight w:hRule="exact" w:val="356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A6AEF" w14:textId="77777777" w:rsidR="00DB0888" w:rsidRDefault="002F01D4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Nilai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Seminar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3C53" w14:textId="77777777" w:rsidR="00DB0888" w:rsidRDefault="002F01D4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80C66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0937F" w14:textId="77777777" w:rsidR="00DB0888" w:rsidRDefault="00DB0888"/>
        </w:tc>
      </w:tr>
    </w:tbl>
    <w:p w14:paraId="585BBF6C" w14:textId="77777777" w:rsidR="00DB0888" w:rsidRDefault="00DB0888">
      <w:pPr>
        <w:spacing w:before="17" w:line="240" w:lineRule="exact"/>
        <w:rPr>
          <w:sz w:val="24"/>
          <w:szCs w:val="24"/>
        </w:rPr>
      </w:pPr>
    </w:p>
    <w:p w14:paraId="52CB798F" w14:textId="77777777" w:rsidR="00DB0888" w:rsidRDefault="002F01D4">
      <w:pPr>
        <w:spacing w:before="33"/>
        <w:ind w:left="114"/>
        <w:rPr>
          <w:sz w:val="23"/>
          <w:szCs w:val="23"/>
        </w:rPr>
      </w:pPr>
      <w:r>
        <w:rPr>
          <w:w w:val="101"/>
          <w:sz w:val="23"/>
          <w:szCs w:val="23"/>
        </w:rPr>
        <w:t>Keterangan</w:t>
      </w:r>
    </w:p>
    <w:p w14:paraId="63034F4B" w14:textId="77777777" w:rsidR="00DB0888" w:rsidRDefault="002F01D4">
      <w:pPr>
        <w:spacing w:before="31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5ABC4EC0" wp14:editId="05260C72">
            <wp:extent cx="123825" cy="12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1"/>
        </w:rPr>
        <w:t xml:space="preserve"> </w:t>
      </w:r>
      <w:r>
        <w:rPr>
          <w:position w:val="1"/>
          <w:sz w:val="23"/>
          <w:szCs w:val="23"/>
        </w:rPr>
        <w:t>Jika</w:t>
      </w:r>
      <w:r>
        <w:rPr>
          <w:spacing w:val="5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NS&lt;70,</w:t>
      </w:r>
      <w:r>
        <w:rPr>
          <w:spacing w:val="8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Tidak</w:t>
      </w:r>
      <w:r>
        <w:rPr>
          <w:spacing w:val="6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Layak</w:t>
      </w:r>
      <w:r>
        <w:rPr>
          <w:spacing w:val="7"/>
          <w:position w:val="1"/>
          <w:sz w:val="23"/>
          <w:szCs w:val="23"/>
        </w:rPr>
        <w:t xml:space="preserve"> </w:t>
      </w:r>
      <w:r>
        <w:rPr>
          <w:w w:val="101"/>
          <w:position w:val="1"/>
          <w:sz w:val="23"/>
          <w:szCs w:val="23"/>
        </w:rPr>
        <w:t>Diteruskan</w:t>
      </w:r>
    </w:p>
    <w:p w14:paraId="1105E31D" w14:textId="77777777" w:rsidR="00DB0888" w:rsidRDefault="002F01D4">
      <w:pPr>
        <w:spacing w:before="28" w:line="240" w:lineRule="exact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1FB82C16" wp14:editId="77800415">
            <wp:extent cx="123825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1"/>
        </w:rPr>
        <w:t xml:space="preserve"> </w:t>
      </w:r>
      <w:r>
        <w:rPr>
          <w:position w:val="-1"/>
          <w:sz w:val="23"/>
          <w:szCs w:val="23"/>
        </w:rPr>
        <w:t>Jika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NS&gt;=70,</w:t>
      </w:r>
      <w:r>
        <w:rPr>
          <w:spacing w:val="9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Layak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Diteruskan/Disempurnakan</w:t>
      </w:r>
    </w:p>
    <w:p w14:paraId="29E69479" w14:textId="77777777" w:rsidR="00DB0888" w:rsidRDefault="00DB0888">
      <w:pPr>
        <w:spacing w:before="3" w:line="180" w:lineRule="exact"/>
        <w:rPr>
          <w:sz w:val="18"/>
          <w:szCs w:val="18"/>
        </w:rPr>
      </w:pPr>
    </w:p>
    <w:p w14:paraId="0DDA9DA2" w14:textId="77777777" w:rsidR="00DB0888" w:rsidRDefault="00DB0888">
      <w:pPr>
        <w:spacing w:line="200" w:lineRule="exact"/>
      </w:pPr>
    </w:p>
    <w:p w14:paraId="16DE01C2" w14:textId="77777777" w:rsidR="00DB0888" w:rsidRDefault="00DB0888">
      <w:pPr>
        <w:spacing w:line="200" w:lineRule="exact"/>
      </w:pPr>
    </w:p>
    <w:p w14:paraId="5DF621E7" w14:textId="65B855D5" w:rsidR="00DB0888" w:rsidRDefault="002F01D4" w:rsidP="00BC6953">
      <w:pPr>
        <w:spacing w:before="33"/>
        <w:ind w:right="1411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7859D3">
        <w:rPr>
          <w:sz w:val="23"/>
          <w:szCs w:val="23"/>
        </w:rPr>
        <w:t>25 Juli 2024</w:t>
      </w:r>
    </w:p>
    <w:p w14:paraId="467F7E1F" w14:textId="77777777" w:rsidR="00DB0888" w:rsidRDefault="002F01D4" w:rsidP="002F01D4">
      <w:pPr>
        <w:tabs>
          <w:tab w:val="left" w:pos="4500"/>
          <w:tab w:val="left" w:pos="5040"/>
          <w:tab w:val="left" w:pos="6480"/>
        </w:tabs>
        <w:spacing w:before="28"/>
        <w:ind w:right="2090"/>
        <w:jc w:val="right"/>
        <w:rPr>
          <w:sz w:val="23"/>
          <w:szCs w:val="23"/>
        </w:rPr>
      </w:pPr>
      <w:r>
        <w:rPr>
          <w:sz w:val="23"/>
          <w:szCs w:val="23"/>
        </w:rPr>
        <w:tab/>
        <w:t>Ketua Penguji</w:t>
      </w:r>
    </w:p>
    <w:p w14:paraId="241657FC" w14:textId="77777777" w:rsidR="00DB0888" w:rsidRDefault="00DB0888">
      <w:pPr>
        <w:spacing w:line="200" w:lineRule="exact"/>
      </w:pPr>
    </w:p>
    <w:p w14:paraId="083A2788" w14:textId="77777777" w:rsidR="00DB0888" w:rsidRDefault="00DB0888">
      <w:pPr>
        <w:spacing w:line="200" w:lineRule="exact"/>
      </w:pPr>
    </w:p>
    <w:p w14:paraId="3A0B3CBC" w14:textId="77777777" w:rsidR="00DB0888" w:rsidRDefault="00DB0888">
      <w:pPr>
        <w:spacing w:line="200" w:lineRule="exact"/>
      </w:pPr>
    </w:p>
    <w:p w14:paraId="5C25D834" w14:textId="77777777" w:rsidR="00DB0888" w:rsidRDefault="00DB0888">
      <w:pPr>
        <w:spacing w:line="200" w:lineRule="exact"/>
      </w:pPr>
    </w:p>
    <w:p w14:paraId="32E42FEA" w14:textId="77777777" w:rsidR="00DB0888" w:rsidRDefault="00DB0888">
      <w:pPr>
        <w:spacing w:line="200" w:lineRule="exact"/>
      </w:pPr>
    </w:p>
    <w:p w14:paraId="770EE27F" w14:textId="77777777" w:rsidR="00DB0888" w:rsidRDefault="00DB0888">
      <w:pPr>
        <w:spacing w:line="200" w:lineRule="exact"/>
      </w:pPr>
    </w:p>
    <w:p w14:paraId="11140EB6" w14:textId="77777777" w:rsidR="00DB0888" w:rsidRDefault="00DB0888">
      <w:pPr>
        <w:spacing w:before="11" w:line="280" w:lineRule="exact"/>
        <w:rPr>
          <w:sz w:val="28"/>
          <w:szCs w:val="28"/>
        </w:rPr>
      </w:pPr>
    </w:p>
    <w:p w14:paraId="171AD3A9" w14:textId="77777777" w:rsidR="007859D3" w:rsidRDefault="007859D3" w:rsidP="007859D3">
      <w:pPr>
        <w:spacing w:before="28"/>
        <w:ind w:left="6256" w:right="135" w:hanging="1011"/>
        <w:jc w:val="center"/>
        <w:rPr>
          <w:sz w:val="23"/>
          <w:szCs w:val="23"/>
          <w:u w:val="single" w:color="000000"/>
        </w:rPr>
      </w:pPr>
      <w:r w:rsidRPr="007859D3">
        <w:rPr>
          <w:sz w:val="23"/>
          <w:szCs w:val="23"/>
          <w:u w:val="single" w:color="000000"/>
        </w:rPr>
        <w:t xml:space="preserve">Cokorda Rai Adi Pramartha,ST. MM.PhD </w:t>
      </w:r>
    </w:p>
    <w:p w14:paraId="11D93EB4" w14:textId="419A52CB" w:rsidR="00DB0888" w:rsidRDefault="002F01D4" w:rsidP="007859D3">
      <w:pPr>
        <w:spacing w:before="28"/>
        <w:ind w:left="6256" w:right="135" w:hanging="1011"/>
        <w:jc w:val="center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7859D3" w:rsidRPr="007859D3">
        <w:rPr>
          <w:spacing w:val="5"/>
          <w:sz w:val="23"/>
          <w:szCs w:val="23"/>
        </w:rPr>
        <w:t>197806212006041002</w:t>
      </w:r>
    </w:p>
    <w:p w14:paraId="56473410" w14:textId="77777777" w:rsidR="00DB0888" w:rsidRDefault="00DB0888">
      <w:pPr>
        <w:spacing w:line="200" w:lineRule="exact"/>
      </w:pPr>
    </w:p>
    <w:p w14:paraId="04A53E41" w14:textId="77777777" w:rsidR="00DB0888" w:rsidRDefault="00DB0888">
      <w:pPr>
        <w:spacing w:line="200" w:lineRule="exact"/>
      </w:pPr>
    </w:p>
    <w:p w14:paraId="5252016E" w14:textId="77777777" w:rsidR="00DB0888" w:rsidRDefault="00DB0888">
      <w:pPr>
        <w:spacing w:before="13" w:line="200" w:lineRule="exact"/>
      </w:pPr>
    </w:p>
    <w:p w14:paraId="2F0DAD2F" w14:textId="77777777" w:rsidR="00DB0888" w:rsidRDefault="002F01D4">
      <w:pPr>
        <w:ind w:left="156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5A46EE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DB0888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C3092"/>
    <w:multiLevelType w:val="multilevel"/>
    <w:tmpl w:val="23F03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76069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888"/>
    <w:rsid w:val="002F01D4"/>
    <w:rsid w:val="005A46EE"/>
    <w:rsid w:val="007859D3"/>
    <w:rsid w:val="00A83DCE"/>
    <w:rsid w:val="00B61A87"/>
    <w:rsid w:val="00BC6953"/>
    <w:rsid w:val="00DB0888"/>
    <w:rsid w:val="00DC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5CC23"/>
  <w15:docId w15:val="{B02F45F6-89CB-4D08-A1E1-04DBA48F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nfo@cs.unud.ac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7</cp:revision>
  <dcterms:created xsi:type="dcterms:W3CDTF">2019-09-19T05:47:00Z</dcterms:created>
  <dcterms:modified xsi:type="dcterms:W3CDTF">2024-07-22T00:46:00Z</dcterms:modified>
</cp:coreProperties>
</file>