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551DC" w14:textId="77777777" w:rsidR="009F736F" w:rsidRDefault="007B6613">
      <w:pPr>
        <w:spacing w:before="75" w:line="243" w:lineRule="auto"/>
        <w:ind w:left="1957" w:right="218"/>
        <w:jc w:val="center"/>
        <w:rPr>
          <w:sz w:val="27"/>
          <w:szCs w:val="27"/>
        </w:rPr>
      </w:pPr>
      <w:r>
        <w:rPr>
          <w:sz w:val="27"/>
          <w:szCs w:val="27"/>
        </w:rPr>
        <w:t>KEMENTERIAN PENDIDIKAN DAN KEBUDAYAAN</w:t>
      </w:r>
      <w:r w:rsidR="003F366C">
        <w:rPr>
          <w:sz w:val="27"/>
          <w:szCs w:val="27"/>
        </w:rPr>
        <w:t xml:space="preserve"> UNIVERSITAS UDAYANA</w:t>
      </w:r>
    </w:p>
    <w:p w14:paraId="10A243DC" w14:textId="77777777" w:rsidR="009F736F" w:rsidRDefault="003F366C">
      <w:pPr>
        <w:spacing w:before="13" w:line="263" w:lineRule="auto"/>
        <w:ind w:left="2476" w:right="736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 w:rsidR="00ED05CF">
        <w:rPr>
          <w:sz w:val="23"/>
          <w:szCs w:val="23"/>
        </w:rPr>
        <w:t>PS.</w:t>
      </w:r>
      <w:r>
        <w:rPr>
          <w:spacing w:val="13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INFORMATIKA</w:t>
      </w:r>
    </w:p>
    <w:p w14:paraId="3C1207B8" w14:textId="77777777" w:rsidR="009F736F" w:rsidRPr="00ED05CF" w:rsidRDefault="00ED05CF" w:rsidP="00FF78AE">
      <w:pPr>
        <w:spacing w:before="11" w:line="200" w:lineRule="exact"/>
        <w:ind w:left="1440" w:right="90" w:hanging="90"/>
        <w:rPr>
          <w:sz w:val="18"/>
          <w:szCs w:val="18"/>
        </w:rPr>
        <w:sectPr w:rsidR="009F736F" w:rsidRPr="00ED05CF">
          <w:type w:val="continuous"/>
          <w:pgSz w:w="12240" w:h="15840"/>
          <w:pgMar w:top="420" w:right="1320" w:bottom="280" w:left="1020" w:header="720" w:footer="720" w:gutter="0"/>
          <w:cols w:space="720"/>
        </w:sectPr>
      </w:pPr>
      <w:r>
        <w:rPr>
          <w:position w:val="-1"/>
          <w:sz w:val="18"/>
          <w:szCs w:val="18"/>
        </w:rPr>
        <w:t xml:space="preserve">            </w:t>
      </w:r>
      <w:hyperlink r:id="rId5" w:history="1">
        <w:r w:rsidRPr="00FF78AE">
          <w:rPr>
            <w:rStyle w:val="Hyperlink"/>
            <w:color w:val="auto"/>
            <w:position w:val="-1"/>
            <w:sz w:val="18"/>
            <w:szCs w:val="18"/>
            <w:u w:val="none"/>
          </w:rPr>
          <w:t>Kampus Bukit Jimbaran Gedung BF, Telpon : 0361-701805, Email : if@unud.ac.id</w:t>
        </w:r>
      </w:hyperlink>
      <w:r w:rsidRPr="00FF78AE">
        <w:rPr>
          <w:sz w:val="18"/>
          <w:szCs w:val="18"/>
        </w:rPr>
        <w:t xml:space="preserve"> </w:t>
      </w:r>
      <w:proofErr w:type="gramStart"/>
      <w:r w:rsidRPr="00FF78AE">
        <w:rPr>
          <w:sz w:val="18"/>
          <w:szCs w:val="17"/>
        </w:rPr>
        <w:t>Website :</w:t>
      </w:r>
      <w:proofErr w:type="gramEnd"/>
      <w:r w:rsidRPr="00FF78AE">
        <w:rPr>
          <w:sz w:val="18"/>
          <w:szCs w:val="17"/>
        </w:rPr>
        <w:t xml:space="preserve"> if.unud.ac.id</w:t>
      </w:r>
    </w:p>
    <w:p w14:paraId="1ABEEB8C" w14:textId="77777777" w:rsidR="003F366C" w:rsidRDefault="00ED05CF">
      <w:pPr>
        <w:spacing w:before="33"/>
        <w:ind w:left="114" w:right="-55"/>
        <w:rPr>
          <w:w w:val="101"/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12C7CE9" wp14:editId="72C0A70C">
                <wp:simplePos x="0" y="0"/>
                <wp:positionH relativeFrom="page">
                  <wp:posOffset>720090</wp:posOffset>
                </wp:positionH>
                <wp:positionV relativeFrom="page">
                  <wp:posOffset>1306830</wp:posOffset>
                </wp:positionV>
                <wp:extent cx="6332220" cy="0"/>
                <wp:effectExtent l="0" t="0" r="11430" b="1905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133"/>
                          <a:chExt cx="9972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134" y="2133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2817A6" id="Group 2" o:spid="_x0000_s1026" style="position:absolute;margin-left:56.7pt;margin-top:102.9pt;width:498.6pt;height:0;z-index:-251658240;mso-position-horizontal-relative:page;mso-position-vertical-relative:page" coordorigin="1134,2133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">
                <v:shape id="Freeform 3" o:spid="_x0000_s1027" style="position:absolute;left:1134;top:2133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" path="m,l9972,e" filled="f" strokeweight=".57pt">
                  <v:path arrowok="t" o:connecttype="custom" o:connectlocs="0,0;9972,0" o:connectangles="0,0"/>
                </v:shape>
                <w10:wrap anchorx="page" anchory="page"/>
              </v:group>
            </w:pict>
          </mc:Fallback>
        </mc:AlternateContent>
      </w:r>
    </w:p>
    <w:p w14:paraId="295F1B33" w14:textId="77777777" w:rsidR="009F736F" w:rsidRDefault="003F366C">
      <w:pPr>
        <w:spacing w:before="33"/>
        <w:ind w:left="114" w:right="-55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63D55E3C" wp14:editId="0B8D0CC6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w w:val="101"/>
          <w:sz w:val="23"/>
          <w:szCs w:val="23"/>
        </w:rPr>
        <w:t>Form-05</w:t>
      </w:r>
    </w:p>
    <w:p w14:paraId="40A335FD" w14:textId="77777777" w:rsidR="009F736F" w:rsidRDefault="003F366C">
      <w:pPr>
        <w:spacing w:before="6" w:line="120" w:lineRule="exact"/>
        <w:rPr>
          <w:sz w:val="12"/>
          <w:szCs w:val="12"/>
        </w:rPr>
      </w:pPr>
      <w:r>
        <w:br w:type="column"/>
      </w:r>
    </w:p>
    <w:p w14:paraId="505B092B" w14:textId="77777777" w:rsidR="009F736F" w:rsidRDefault="009F736F">
      <w:pPr>
        <w:spacing w:line="200" w:lineRule="exact"/>
      </w:pPr>
    </w:p>
    <w:p w14:paraId="4F7BA3CA" w14:textId="77777777" w:rsidR="003F366C" w:rsidRDefault="003F366C">
      <w:pPr>
        <w:spacing w:line="300" w:lineRule="exact"/>
        <w:rPr>
          <w:b/>
          <w:position w:val="-1"/>
          <w:sz w:val="27"/>
          <w:szCs w:val="27"/>
        </w:rPr>
      </w:pPr>
    </w:p>
    <w:p w14:paraId="55476F2C" w14:textId="77777777" w:rsidR="009F736F" w:rsidRDefault="005A3D92">
      <w:pPr>
        <w:spacing w:line="300" w:lineRule="exact"/>
        <w:rPr>
          <w:sz w:val="27"/>
          <w:szCs w:val="27"/>
        </w:rPr>
        <w:sectPr w:rsidR="009F736F">
          <w:type w:val="continuous"/>
          <w:pgSz w:w="12240" w:h="15840"/>
          <w:pgMar w:top="420" w:right="1320" w:bottom="280" w:left="1020" w:header="720" w:footer="720" w:gutter="0"/>
          <w:cols w:num="2" w:space="720" w:equalWidth="0">
            <w:col w:w="933" w:space="1655"/>
            <w:col w:w="7312"/>
          </w:cols>
        </w:sectPr>
      </w:pPr>
      <w:r>
        <w:rPr>
          <w:b/>
          <w:position w:val="-1"/>
          <w:sz w:val="27"/>
          <w:szCs w:val="27"/>
        </w:rPr>
        <w:t xml:space="preserve">      </w:t>
      </w:r>
      <w:r w:rsidR="003F366C">
        <w:rPr>
          <w:b/>
          <w:position w:val="-1"/>
          <w:sz w:val="27"/>
          <w:szCs w:val="27"/>
        </w:rPr>
        <w:t>BERITA</w:t>
      </w:r>
      <w:r w:rsidR="003F366C">
        <w:rPr>
          <w:b/>
          <w:spacing w:val="11"/>
          <w:position w:val="-1"/>
          <w:sz w:val="27"/>
          <w:szCs w:val="27"/>
        </w:rPr>
        <w:t xml:space="preserve"> </w:t>
      </w:r>
      <w:r w:rsidR="003F366C">
        <w:rPr>
          <w:b/>
          <w:position w:val="-1"/>
          <w:sz w:val="27"/>
          <w:szCs w:val="27"/>
        </w:rPr>
        <w:t>ACARA</w:t>
      </w:r>
      <w:r w:rsidR="003F366C">
        <w:rPr>
          <w:b/>
          <w:spacing w:val="11"/>
          <w:position w:val="-1"/>
          <w:sz w:val="27"/>
          <w:szCs w:val="27"/>
        </w:rPr>
        <w:t xml:space="preserve"> </w:t>
      </w:r>
      <w:r w:rsidR="003F366C">
        <w:rPr>
          <w:b/>
          <w:position w:val="-1"/>
          <w:sz w:val="27"/>
          <w:szCs w:val="27"/>
        </w:rPr>
        <w:t>UJIAN</w:t>
      </w:r>
      <w:r w:rsidR="003F366C">
        <w:rPr>
          <w:b/>
          <w:spacing w:val="9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PROPOSAL</w:t>
      </w:r>
    </w:p>
    <w:p w14:paraId="3080CF51" w14:textId="77777777" w:rsidR="009F736F" w:rsidRDefault="009F736F">
      <w:pPr>
        <w:spacing w:before="15" w:line="280" w:lineRule="exact"/>
        <w:rPr>
          <w:sz w:val="28"/>
          <w:szCs w:val="28"/>
        </w:rPr>
      </w:pPr>
    </w:p>
    <w:p w14:paraId="589E1238" w14:textId="1F3C7D4A" w:rsidR="009F736F" w:rsidRDefault="003F366C">
      <w:pPr>
        <w:spacing w:before="33"/>
        <w:ind w:left="114"/>
        <w:rPr>
          <w:sz w:val="23"/>
          <w:szCs w:val="23"/>
        </w:rPr>
      </w:pP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proofErr w:type="spellStart"/>
      <w:r w:rsidR="005A3D92">
        <w:rPr>
          <w:sz w:val="23"/>
          <w:szCs w:val="23"/>
        </w:rPr>
        <w:t>Mahasiswa</w:t>
      </w:r>
      <w:proofErr w:type="spellEnd"/>
      <w:r w:rsidR="005A3D92">
        <w:rPr>
          <w:sz w:val="23"/>
          <w:szCs w:val="23"/>
        </w:rPr>
        <w:t xml:space="preserve"> </w:t>
      </w:r>
      <w:r w:rsidR="005A3D92">
        <w:rPr>
          <w:sz w:val="23"/>
          <w:szCs w:val="23"/>
        </w:rPr>
        <w:tab/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4919AE">
        <w:rPr>
          <w:spacing w:val="5"/>
          <w:sz w:val="23"/>
          <w:szCs w:val="23"/>
        </w:rPr>
        <w:t>Ida Bagus Gede Basudewa Weda</w:t>
      </w:r>
    </w:p>
    <w:p w14:paraId="432DC63C" w14:textId="3E068B65" w:rsidR="009F736F" w:rsidRDefault="005A3D92" w:rsidP="003F366C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 xml:space="preserve">NIM </w:t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 w:rsidR="003F366C">
        <w:rPr>
          <w:sz w:val="23"/>
          <w:szCs w:val="23"/>
        </w:rPr>
        <w:t xml:space="preserve">:   </w:t>
      </w:r>
      <w:r w:rsidR="003F366C">
        <w:rPr>
          <w:spacing w:val="5"/>
          <w:sz w:val="23"/>
          <w:szCs w:val="23"/>
        </w:rPr>
        <w:t xml:space="preserve"> </w:t>
      </w:r>
      <w:r w:rsidR="004919AE">
        <w:rPr>
          <w:spacing w:val="5"/>
          <w:sz w:val="23"/>
          <w:szCs w:val="23"/>
        </w:rPr>
        <w:t>2208561077</w:t>
      </w:r>
    </w:p>
    <w:p w14:paraId="747BAB9E" w14:textId="2B5164BB" w:rsidR="003F366C" w:rsidRDefault="003F366C" w:rsidP="004919AE">
      <w:pPr>
        <w:spacing w:before="28"/>
        <w:ind w:left="2164" w:hanging="2050"/>
        <w:rPr>
          <w:w w:val="101"/>
          <w:sz w:val="23"/>
          <w:szCs w:val="23"/>
        </w:rPr>
      </w:pPr>
      <w:proofErr w:type="spellStart"/>
      <w:r>
        <w:rPr>
          <w:sz w:val="23"/>
          <w:szCs w:val="23"/>
        </w:rPr>
        <w:t>Judul</w:t>
      </w:r>
      <w:proofErr w:type="spellEnd"/>
      <w:r>
        <w:rPr>
          <w:spacing w:val="6"/>
          <w:sz w:val="23"/>
          <w:szCs w:val="23"/>
        </w:rPr>
        <w:t xml:space="preserve"> </w:t>
      </w:r>
      <w:r w:rsidR="005A3D92">
        <w:rPr>
          <w:spacing w:val="6"/>
          <w:sz w:val="23"/>
          <w:szCs w:val="23"/>
        </w:rPr>
        <w:t xml:space="preserve">Proposal </w:t>
      </w:r>
      <w:r w:rsidR="005A3D92">
        <w:rPr>
          <w:spacing w:val="6"/>
          <w:sz w:val="23"/>
          <w:szCs w:val="23"/>
        </w:rPr>
        <w:tab/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4919AE" w:rsidRPr="004919AE">
        <w:rPr>
          <w:w w:val="101"/>
          <w:sz w:val="23"/>
          <w:szCs w:val="23"/>
        </w:rPr>
        <w:t>IMPLEMENTASI VARIATIONAL AUTOENCODER DAN REGULARIZED</w:t>
      </w:r>
      <w:r w:rsidR="004919AE">
        <w:rPr>
          <w:w w:val="101"/>
          <w:sz w:val="23"/>
          <w:szCs w:val="23"/>
        </w:rPr>
        <w:t xml:space="preserve"> </w:t>
      </w:r>
      <w:r w:rsidR="004919AE" w:rsidRPr="004919AE">
        <w:rPr>
          <w:w w:val="101"/>
          <w:sz w:val="23"/>
          <w:szCs w:val="23"/>
        </w:rPr>
        <w:t>SINGULAR VALUE DECOMPOSITION PADA SISTEM REKOMENDASI FILM</w:t>
      </w:r>
    </w:p>
    <w:p w14:paraId="4773B73F" w14:textId="2C69D08A" w:rsidR="009F736F" w:rsidRDefault="00942CF7" w:rsidP="003F366C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 xml:space="preserve">Dosen </w:t>
      </w:r>
      <w:proofErr w:type="spellStart"/>
      <w:r>
        <w:rPr>
          <w:sz w:val="23"/>
          <w:szCs w:val="23"/>
        </w:rPr>
        <w:t>Pendamping</w:t>
      </w:r>
      <w:proofErr w:type="spellEnd"/>
      <w:r w:rsidR="005A3D92">
        <w:rPr>
          <w:sz w:val="23"/>
          <w:szCs w:val="23"/>
        </w:rPr>
        <w:t xml:space="preserve"> </w:t>
      </w:r>
      <w:r w:rsidR="005A3D92">
        <w:rPr>
          <w:sz w:val="23"/>
          <w:szCs w:val="23"/>
        </w:rPr>
        <w:tab/>
      </w:r>
      <w:r w:rsidR="003F366C">
        <w:rPr>
          <w:sz w:val="23"/>
          <w:szCs w:val="23"/>
        </w:rPr>
        <w:t xml:space="preserve">:   </w:t>
      </w:r>
      <w:r w:rsidR="003F366C">
        <w:rPr>
          <w:spacing w:val="5"/>
          <w:sz w:val="23"/>
          <w:szCs w:val="23"/>
        </w:rPr>
        <w:t xml:space="preserve"> </w:t>
      </w:r>
      <w:r w:rsidR="004919AE" w:rsidRPr="004919AE">
        <w:rPr>
          <w:spacing w:val="5"/>
          <w:sz w:val="23"/>
          <w:szCs w:val="23"/>
        </w:rPr>
        <w:t xml:space="preserve">Dr. Ir. Ngurah Agus Sanjaya ER, </w:t>
      </w:r>
      <w:proofErr w:type="spellStart"/>
      <w:proofErr w:type="gramStart"/>
      <w:r w:rsidR="004919AE" w:rsidRPr="004919AE">
        <w:rPr>
          <w:spacing w:val="5"/>
          <w:sz w:val="23"/>
          <w:szCs w:val="23"/>
        </w:rPr>
        <w:t>S.Kom</w:t>
      </w:r>
      <w:proofErr w:type="spellEnd"/>
      <w:proofErr w:type="gramEnd"/>
      <w:r w:rsidR="004919AE" w:rsidRPr="004919AE">
        <w:rPr>
          <w:spacing w:val="5"/>
          <w:sz w:val="23"/>
          <w:szCs w:val="23"/>
        </w:rPr>
        <w:t xml:space="preserve">., </w:t>
      </w:r>
      <w:proofErr w:type="spellStart"/>
      <w:r w:rsidR="004919AE" w:rsidRPr="004919AE">
        <w:rPr>
          <w:spacing w:val="5"/>
          <w:sz w:val="23"/>
          <w:szCs w:val="23"/>
        </w:rPr>
        <w:t>M.Kom</w:t>
      </w:r>
      <w:proofErr w:type="spellEnd"/>
      <w:r w:rsidR="004919AE" w:rsidRPr="004919AE">
        <w:rPr>
          <w:spacing w:val="5"/>
          <w:sz w:val="23"/>
          <w:szCs w:val="23"/>
        </w:rPr>
        <w:t>.</w:t>
      </w:r>
    </w:p>
    <w:p w14:paraId="3D49C6A0" w14:textId="77777777" w:rsidR="003F366C" w:rsidRDefault="003F366C">
      <w:pPr>
        <w:spacing w:before="1" w:line="796" w:lineRule="auto"/>
        <w:ind w:left="114" w:right="3048"/>
        <w:rPr>
          <w:w w:val="101"/>
          <w:sz w:val="23"/>
          <w:szCs w:val="23"/>
        </w:rPr>
      </w:pPr>
      <w:r>
        <w:rPr>
          <w:sz w:val="23"/>
          <w:szCs w:val="23"/>
        </w:rPr>
        <w:t xml:space="preserve">   </w:t>
      </w:r>
      <w:r>
        <w:rPr>
          <w:spacing w:val="5"/>
          <w:sz w:val="23"/>
          <w:szCs w:val="23"/>
        </w:rPr>
        <w:t xml:space="preserve"> </w:t>
      </w:r>
    </w:p>
    <w:p w14:paraId="5255C0B0" w14:textId="77777777" w:rsidR="009F736F" w:rsidRDefault="003F366C">
      <w:pPr>
        <w:spacing w:before="1" w:line="796" w:lineRule="auto"/>
        <w:ind w:left="114" w:right="3048"/>
        <w:rPr>
          <w:sz w:val="23"/>
          <w:szCs w:val="23"/>
        </w:rPr>
      </w:pPr>
      <w:r>
        <w:rPr>
          <w:sz w:val="23"/>
          <w:szCs w:val="23"/>
        </w:rPr>
        <w:t>Dengan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Tim</w:t>
      </w:r>
      <w:r>
        <w:rPr>
          <w:spacing w:val="5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Penguji</w:t>
      </w:r>
      <w:proofErr w:type="spellEnd"/>
      <w:r>
        <w:rPr>
          <w:spacing w:val="8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terdiri</w:t>
      </w:r>
      <w:proofErr w:type="spellEnd"/>
      <w:r>
        <w:rPr>
          <w:spacing w:val="7"/>
          <w:sz w:val="23"/>
          <w:szCs w:val="23"/>
        </w:rPr>
        <w:t xml:space="preserve"> </w:t>
      </w:r>
      <w:proofErr w:type="spellStart"/>
      <w:proofErr w:type="gramStart"/>
      <w:r>
        <w:rPr>
          <w:sz w:val="23"/>
          <w:szCs w:val="23"/>
        </w:rPr>
        <w:t>dari</w:t>
      </w:r>
      <w:proofErr w:type="spellEnd"/>
      <w:r>
        <w:rPr>
          <w:spacing w:val="5"/>
          <w:sz w:val="23"/>
          <w:szCs w:val="23"/>
        </w:rPr>
        <w:t xml:space="preserve"> </w:t>
      </w:r>
      <w:r>
        <w:rPr>
          <w:w w:val="102"/>
          <w:sz w:val="23"/>
          <w:szCs w:val="23"/>
        </w:rPr>
        <w:t>:</w:t>
      </w:r>
      <w:proofErr w:type="gramEnd"/>
    </w:p>
    <w:p w14:paraId="0007FEDA" w14:textId="77777777" w:rsidR="004919AE" w:rsidRDefault="003F366C" w:rsidP="004919AE">
      <w:pPr>
        <w:spacing w:before="22"/>
        <w:ind w:left="418"/>
        <w:rPr>
          <w:spacing w:val="5"/>
          <w:sz w:val="23"/>
          <w:szCs w:val="23"/>
        </w:rPr>
      </w:pPr>
      <w:r>
        <w:rPr>
          <w:sz w:val="23"/>
          <w:szCs w:val="23"/>
        </w:rPr>
        <w:t>1.</w:t>
      </w:r>
      <w:r>
        <w:rPr>
          <w:spacing w:val="5"/>
          <w:sz w:val="23"/>
          <w:szCs w:val="23"/>
        </w:rPr>
        <w:t xml:space="preserve"> </w:t>
      </w:r>
      <w:proofErr w:type="spellStart"/>
      <w:r w:rsidR="004919AE" w:rsidRPr="004919AE">
        <w:rPr>
          <w:spacing w:val="5"/>
          <w:sz w:val="23"/>
          <w:szCs w:val="23"/>
        </w:rPr>
        <w:t>Cokorda</w:t>
      </w:r>
      <w:proofErr w:type="spellEnd"/>
      <w:r w:rsidR="004919AE" w:rsidRPr="004919AE">
        <w:rPr>
          <w:spacing w:val="5"/>
          <w:sz w:val="23"/>
          <w:szCs w:val="23"/>
        </w:rPr>
        <w:t xml:space="preserve"> Rai Adi </w:t>
      </w:r>
      <w:proofErr w:type="spellStart"/>
      <w:proofErr w:type="gramStart"/>
      <w:r w:rsidR="004919AE" w:rsidRPr="004919AE">
        <w:rPr>
          <w:spacing w:val="5"/>
          <w:sz w:val="23"/>
          <w:szCs w:val="23"/>
        </w:rPr>
        <w:t>Pramartha,ST</w:t>
      </w:r>
      <w:proofErr w:type="spellEnd"/>
      <w:r w:rsidR="004919AE" w:rsidRPr="004919AE">
        <w:rPr>
          <w:spacing w:val="5"/>
          <w:sz w:val="23"/>
          <w:szCs w:val="23"/>
        </w:rPr>
        <w:t>.</w:t>
      </w:r>
      <w:proofErr w:type="gramEnd"/>
      <w:r w:rsidR="004919AE" w:rsidRPr="004919AE">
        <w:rPr>
          <w:spacing w:val="5"/>
          <w:sz w:val="23"/>
          <w:szCs w:val="23"/>
        </w:rPr>
        <w:t xml:space="preserve"> </w:t>
      </w:r>
      <w:proofErr w:type="spellStart"/>
      <w:r w:rsidR="004919AE" w:rsidRPr="004919AE">
        <w:rPr>
          <w:spacing w:val="5"/>
          <w:sz w:val="23"/>
          <w:szCs w:val="23"/>
        </w:rPr>
        <w:t>MM.PhD</w:t>
      </w:r>
      <w:proofErr w:type="spellEnd"/>
      <w:r w:rsidR="004919AE" w:rsidRPr="004919AE">
        <w:rPr>
          <w:spacing w:val="5"/>
          <w:sz w:val="23"/>
          <w:szCs w:val="23"/>
        </w:rPr>
        <w:t xml:space="preserve"> </w:t>
      </w:r>
    </w:p>
    <w:p w14:paraId="02F92AAC" w14:textId="4C1B3A6B" w:rsidR="009F736F" w:rsidRDefault="003F366C" w:rsidP="004919AE">
      <w:pPr>
        <w:spacing w:before="22"/>
        <w:ind w:left="418"/>
        <w:rPr>
          <w:sz w:val="23"/>
          <w:szCs w:val="23"/>
        </w:rPr>
      </w:pPr>
      <w:r>
        <w:rPr>
          <w:sz w:val="23"/>
          <w:szCs w:val="23"/>
        </w:rPr>
        <w:t>2.</w:t>
      </w:r>
      <w:r>
        <w:rPr>
          <w:spacing w:val="5"/>
          <w:sz w:val="23"/>
          <w:szCs w:val="23"/>
        </w:rPr>
        <w:t xml:space="preserve"> </w:t>
      </w:r>
      <w:proofErr w:type="spellStart"/>
      <w:r w:rsidR="004919AE" w:rsidRPr="004919AE">
        <w:rPr>
          <w:spacing w:val="5"/>
          <w:sz w:val="23"/>
          <w:szCs w:val="23"/>
        </w:rPr>
        <w:t>Gst</w:t>
      </w:r>
      <w:proofErr w:type="spellEnd"/>
      <w:r w:rsidR="004919AE" w:rsidRPr="004919AE">
        <w:rPr>
          <w:spacing w:val="5"/>
          <w:sz w:val="23"/>
          <w:szCs w:val="23"/>
        </w:rPr>
        <w:t xml:space="preserve">. Ayu Vida </w:t>
      </w:r>
      <w:proofErr w:type="spellStart"/>
      <w:r w:rsidR="004919AE" w:rsidRPr="004919AE">
        <w:rPr>
          <w:spacing w:val="5"/>
          <w:sz w:val="23"/>
          <w:szCs w:val="23"/>
        </w:rPr>
        <w:t>Mastrika</w:t>
      </w:r>
      <w:proofErr w:type="spellEnd"/>
      <w:r w:rsidR="004919AE" w:rsidRPr="004919AE">
        <w:rPr>
          <w:spacing w:val="5"/>
          <w:sz w:val="23"/>
          <w:szCs w:val="23"/>
        </w:rPr>
        <w:t xml:space="preserve"> Giri, S. Kom., M.Cs.</w:t>
      </w:r>
    </w:p>
    <w:p w14:paraId="2BE6A9FB" w14:textId="462D8C3A" w:rsidR="009F736F" w:rsidRDefault="003F366C">
      <w:pPr>
        <w:spacing w:before="28"/>
        <w:ind w:left="418"/>
        <w:rPr>
          <w:sz w:val="23"/>
          <w:szCs w:val="23"/>
        </w:rPr>
      </w:pPr>
      <w:r>
        <w:rPr>
          <w:sz w:val="23"/>
          <w:szCs w:val="23"/>
        </w:rPr>
        <w:t>3.</w:t>
      </w:r>
      <w:r>
        <w:rPr>
          <w:spacing w:val="5"/>
          <w:sz w:val="23"/>
          <w:szCs w:val="23"/>
        </w:rPr>
        <w:t xml:space="preserve"> </w:t>
      </w:r>
      <w:r w:rsidR="004919AE" w:rsidRPr="004919AE">
        <w:rPr>
          <w:spacing w:val="5"/>
          <w:sz w:val="23"/>
          <w:szCs w:val="23"/>
        </w:rPr>
        <w:t xml:space="preserve">Dr. Ir. Ngurah Agus Sanjaya ER, </w:t>
      </w:r>
      <w:proofErr w:type="spellStart"/>
      <w:proofErr w:type="gramStart"/>
      <w:r w:rsidR="004919AE" w:rsidRPr="004919AE">
        <w:rPr>
          <w:spacing w:val="5"/>
          <w:sz w:val="23"/>
          <w:szCs w:val="23"/>
        </w:rPr>
        <w:t>S.Kom</w:t>
      </w:r>
      <w:proofErr w:type="spellEnd"/>
      <w:proofErr w:type="gramEnd"/>
      <w:r w:rsidR="004919AE" w:rsidRPr="004919AE">
        <w:rPr>
          <w:spacing w:val="5"/>
          <w:sz w:val="23"/>
          <w:szCs w:val="23"/>
        </w:rPr>
        <w:t xml:space="preserve">., </w:t>
      </w:r>
      <w:proofErr w:type="spellStart"/>
      <w:r w:rsidR="004919AE" w:rsidRPr="004919AE">
        <w:rPr>
          <w:spacing w:val="5"/>
          <w:sz w:val="23"/>
          <w:szCs w:val="23"/>
        </w:rPr>
        <w:t>M.Kom</w:t>
      </w:r>
      <w:proofErr w:type="spellEnd"/>
      <w:r w:rsidR="004919AE" w:rsidRPr="004919AE">
        <w:rPr>
          <w:spacing w:val="5"/>
          <w:sz w:val="23"/>
          <w:szCs w:val="23"/>
        </w:rPr>
        <w:t>.</w:t>
      </w:r>
    </w:p>
    <w:p w14:paraId="4B13BD14" w14:textId="77777777" w:rsidR="009F736F" w:rsidRDefault="009F736F" w:rsidP="00735723">
      <w:pPr>
        <w:spacing w:before="28"/>
        <w:ind w:left="418"/>
        <w:rPr>
          <w:sz w:val="23"/>
          <w:szCs w:val="23"/>
        </w:rPr>
      </w:pPr>
    </w:p>
    <w:p w14:paraId="4F499044" w14:textId="77777777" w:rsidR="009F736F" w:rsidRDefault="009F736F">
      <w:pPr>
        <w:spacing w:before="15" w:line="280" w:lineRule="exact"/>
        <w:rPr>
          <w:sz w:val="28"/>
          <w:szCs w:val="28"/>
        </w:rPr>
      </w:pPr>
    </w:p>
    <w:p w14:paraId="54305F09" w14:textId="77777777" w:rsidR="009F736F" w:rsidRDefault="003F366C">
      <w:pPr>
        <w:spacing w:line="280" w:lineRule="atLeast"/>
        <w:ind w:left="114" w:right="999"/>
        <w:rPr>
          <w:w w:val="101"/>
          <w:sz w:val="23"/>
          <w:szCs w:val="23"/>
        </w:rPr>
      </w:pPr>
      <w:proofErr w:type="spellStart"/>
      <w:r>
        <w:rPr>
          <w:sz w:val="23"/>
          <w:szCs w:val="23"/>
        </w:rPr>
        <w:t>Ujian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berjalan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dengan</w:t>
      </w:r>
      <w:r>
        <w:rPr>
          <w:spacing w:val="8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lancar</w:t>
      </w:r>
      <w:proofErr w:type="spellEnd"/>
      <w:r>
        <w:rPr>
          <w:sz w:val="23"/>
          <w:szCs w:val="23"/>
        </w:rPr>
        <w:t>.</w:t>
      </w:r>
      <w:r>
        <w:rPr>
          <w:spacing w:val="7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Demikian</w:t>
      </w:r>
      <w:proofErr w:type="spellEnd"/>
      <w:r>
        <w:rPr>
          <w:sz w:val="23"/>
          <w:szCs w:val="23"/>
        </w:rPr>
        <w:t>,</w:t>
      </w:r>
      <w:r>
        <w:rPr>
          <w:spacing w:val="11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berita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acara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ini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dibuat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untuk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w w:val="101"/>
          <w:sz w:val="23"/>
          <w:szCs w:val="23"/>
        </w:rPr>
        <w:t>digunakan</w:t>
      </w:r>
      <w:proofErr w:type="spellEnd"/>
      <w:r>
        <w:rPr>
          <w:w w:val="101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sebagaimana</w:t>
      </w:r>
      <w:proofErr w:type="spellEnd"/>
      <w:r>
        <w:rPr>
          <w:spacing w:val="13"/>
          <w:sz w:val="23"/>
          <w:szCs w:val="23"/>
        </w:rPr>
        <w:t xml:space="preserve"> </w:t>
      </w:r>
      <w:proofErr w:type="spellStart"/>
      <w:r>
        <w:rPr>
          <w:w w:val="101"/>
          <w:sz w:val="23"/>
          <w:szCs w:val="23"/>
        </w:rPr>
        <w:t>mestinya</w:t>
      </w:r>
      <w:proofErr w:type="spellEnd"/>
      <w:r>
        <w:rPr>
          <w:w w:val="101"/>
          <w:sz w:val="23"/>
          <w:szCs w:val="23"/>
        </w:rPr>
        <w:t>.</w:t>
      </w:r>
    </w:p>
    <w:p w14:paraId="5EBAD068" w14:textId="77777777" w:rsidR="003F366C" w:rsidRDefault="003F366C">
      <w:pPr>
        <w:spacing w:line="280" w:lineRule="atLeast"/>
        <w:ind w:left="114" w:right="999"/>
        <w:rPr>
          <w:sz w:val="23"/>
          <w:szCs w:val="23"/>
        </w:rPr>
      </w:pPr>
    </w:p>
    <w:p w14:paraId="3FDA1473" w14:textId="33592CEF" w:rsidR="009F736F" w:rsidRDefault="003F366C">
      <w:pPr>
        <w:spacing w:before="28"/>
        <w:ind w:left="3382" w:right="3082"/>
        <w:jc w:val="center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4919AE">
        <w:rPr>
          <w:sz w:val="23"/>
          <w:szCs w:val="23"/>
        </w:rPr>
        <w:t>25 Juli 2024</w:t>
      </w:r>
    </w:p>
    <w:p w14:paraId="2C4F647C" w14:textId="77777777" w:rsidR="009F736F" w:rsidRDefault="003F366C">
      <w:pPr>
        <w:spacing w:before="28" w:line="260" w:lineRule="exact"/>
        <w:ind w:left="4481" w:right="4181"/>
        <w:jc w:val="center"/>
        <w:rPr>
          <w:w w:val="101"/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>Tim</w:t>
      </w:r>
      <w:r>
        <w:rPr>
          <w:spacing w:val="5"/>
          <w:position w:val="-1"/>
          <w:sz w:val="23"/>
          <w:szCs w:val="23"/>
        </w:rPr>
        <w:t xml:space="preserve"> </w:t>
      </w:r>
      <w:proofErr w:type="spellStart"/>
      <w:r>
        <w:rPr>
          <w:w w:val="101"/>
          <w:position w:val="-1"/>
          <w:sz w:val="23"/>
          <w:szCs w:val="23"/>
        </w:rPr>
        <w:t>Penguji</w:t>
      </w:r>
      <w:proofErr w:type="spellEnd"/>
    </w:p>
    <w:p w14:paraId="7CCEA151" w14:textId="77777777" w:rsidR="00735723" w:rsidRDefault="00735723">
      <w:pPr>
        <w:spacing w:before="28" w:line="260" w:lineRule="exact"/>
        <w:ind w:left="4481" w:right="4181"/>
        <w:jc w:val="center"/>
        <w:rPr>
          <w:w w:val="101"/>
          <w:position w:val="-1"/>
          <w:sz w:val="23"/>
          <w:szCs w:val="23"/>
        </w:rPr>
      </w:pPr>
    </w:p>
    <w:p w14:paraId="1E0F8A14" w14:textId="77777777" w:rsidR="00735723" w:rsidRDefault="00735723">
      <w:pPr>
        <w:spacing w:before="28" w:line="260" w:lineRule="exact"/>
        <w:ind w:left="4481" w:right="4181"/>
        <w:jc w:val="center"/>
        <w:rPr>
          <w:w w:val="101"/>
          <w:position w:val="-1"/>
          <w:sz w:val="23"/>
          <w:szCs w:val="23"/>
        </w:rPr>
      </w:pPr>
    </w:p>
    <w:p w14:paraId="5530D93C" w14:textId="77777777" w:rsidR="00735723" w:rsidRDefault="00735723">
      <w:pPr>
        <w:spacing w:before="28" w:line="260" w:lineRule="exact"/>
        <w:ind w:left="4481" w:right="4181"/>
        <w:jc w:val="center"/>
        <w:rPr>
          <w:w w:val="101"/>
          <w:position w:val="-1"/>
          <w:sz w:val="23"/>
          <w:szCs w:val="23"/>
        </w:rPr>
      </w:pPr>
    </w:p>
    <w:p w14:paraId="4E0AC6EF" w14:textId="77777777" w:rsidR="009F736F" w:rsidRDefault="009F736F">
      <w:pPr>
        <w:spacing w:line="200" w:lineRule="exact"/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5120"/>
      </w:tblGrid>
      <w:tr w:rsidR="00735723" w14:paraId="362BEE45" w14:textId="77777777" w:rsidTr="00132F21">
        <w:tc>
          <w:tcPr>
            <w:tcW w:w="10065" w:type="dxa"/>
            <w:gridSpan w:val="2"/>
          </w:tcPr>
          <w:p w14:paraId="54D0F275" w14:textId="77777777" w:rsidR="004919AE" w:rsidRDefault="004919AE" w:rsidP="00735723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  <w:proofErr w:type="spellStart"/>
            <w:r w:rsidRPr="004919AE">
              <w:rPr>
                <w:sz w:val="24"/>
                <w:szCs w:val="24"/>
                <w:u w:val="single"/>
              </w:rPr>
              <w:t>Cokorda</w:t>
            </w:r>
            <w:proofErr w:type="spellEnd"/>
            <w:r w:rsidRPr="004919AE">
              <w:rPr>
                <w:sz w:val="24"/>
                <w:szCs w:val="24"/>
                <w:u w:val="single"/>
              </w:rPr>
              <w:t xml:space="preserve"> Rai Adi </w:t>
            </w:r>
            <w:proofErr w:type="spellStart"/>
            <w:proofErr w:type="gramStart"/>
            <w:r w:rsidRPr="004919AE">
              <w:rPr>
                <w:sz w:val="24"/>
                <w:szCs w:val="24"/>
                <w:u w:val="single"/>
              </w:rPr>
              <w:t>Pramartha,ST</w:t>
            </w:r>
            <w:proofErr w:type="spellEnd"/>
            <w:r w:rsidRPr="004919AE">
              <w:rPr>
                <w:sz w:val="24"/>
                <w:szCs w:val="24"/>
                <w:u w:val="single"/>
              </w:rPr>
              <w:t>.</w:t>
            </w:r>
            <w:proofErr w:type="gramEnd"/>
            <w:r w:rsidRPr="004919AE">
              <w:rPr>
                <w:sz w:val="24"/>
                <w:szCs w:val="24"/>
                <w:u w:val="single"/>
              </w:rPr>
              <w:t xml:space="preserve"> </w:t>
            </w:r>
            <w:proofErr w:type="spellStart"/>
            <w:r w:rsidRPr="004919AE">
              <w:rPr>
                <w:sz w:val="24"/>
                <w:szCs w:val="24"/>
                <w:u w:val="single"/>
              </w:rPr>
              <w:t>MM.PhD</w:t>
            </w:r>
            <w:proofErr w:type="spellEnd"/>
            <w:r w:rsidRPr="004919AE">
              <w:rPr>
                <w:sz w:val="24"/>
                <w:szCs w:val="24"/>
                <w:u w:val="single"/>
              </w:rPr>
              <w:t xml:space="preserve"> </w:t>
            </w:r>
          </w:p>
          <w:p w14:paraId="2CD29F7B" w14:textId="6C5F7C00" w:rsidR="00735723" w:rsidRPr="00735723" w:rsidRDefault="00735723" w:rsidP="00735723">
            <w:pPr>
              <w:spacing w:line="200" w:lineRule="exact"/>
              <w:jc w:val="center"/>
              <w:rPr>
                <w:sz w:val="24"/>
                <w:szCs w:val="24"/>
              </w:rPr>
            </w:pPr>
            <w:r w:rsidRPr="00735723">
              <w:rPr>
                <w:sz w:val="24"/>
                <w:szCs w:val="24"/>
              </w:rPr>
              <w:t>NIP</w:t>
            </w:r>
            <w:r w:rsidR="004919AE">
              <w:rPr>
                <w:sz w:val="24"/>
                <w:szCs w:val="24"/>
              </w:rPr>
              <w:t xml:space="preserve">. </w:t>
            </w:r>
            <w:r w:rsidR="004919AE" w:rsidRPr="004919AE">
              <w:rPr>
                <w:sz w:val="24"/>
                <w:szCs w:val="24"/>
              </w:rPr>
              <w:t>197806212006041002</w:t>
            </w:r>
          </w:p>
          <w:p w14:paraId="273CE9F5" w14:textId="77777777" w:rsidR="00735723" w:rsidRDefault="00735723" w:rsidP="00735723">
            <w:pPr>
              <w:spacing w:line="200" w:lineRule="exact"/>
              <w:jc w:val="center"/>
            </w:pPr>
          </w:p>
          <w:p w14:paraId="66E81F4A" w14:textId="77777777" w:rsidR="00735723" w:rsidRDefault="00735723" w:rsidP="00735723">
            <w:pPr>
              <w:spacing w:line="200" w:lineRule="exact"/>
              <w:jc w:val="center"/>
            </w:pPr>
          </w:p>
          <w:p w14:paraId="72053811" w14:textId="77777777" w:rsidR="00735723" w:rsidRDefault="00735723" w:rsidP="00735723">
            <w:pPr>
              <w:spacing w:line="200" w:lineRule="exact"/>
              <w:jc w:val="center"/>
            </w:pPr>
          </w:p>
          <w:p w14:paraId="4D44CA61" w14:textId="77777777" w:rsidR="00735723" w:rsidRDefault="00735723" w:rsidP="00735723">
            <w:pPr>
              <w:spacing w:line="200" w:lineRule="exact"/>
              <w:jc w:val="center"/>
            </w:pPr>
          </w:p>
          <w:p w14:paraId="6314BBC9" w14:textId="77777777" w:rsidR="00735723" w:rsidRDefault="00735723" w:rsidP="00735723">
            <w:pPr>
              <w:spacing w:line="200" w:lineRule="exact"/>
              <w:jc w:val="center"/>
            </w:pPr>
          </w:p>
          <w:p w14:paraId="2D74F1FA" w14:textId="77777777" w:rsidR="00735723" w:rsidRDefault="00735723" w:rsidP="00735723">
            <w:pPr>
              <w:spacing w:line="200" w:lineRule="exact"/>
              <w:jc w:val="center"/>
            </w:pPr>
          </w:p>
          <w:p w14:paraId="7A73C322" w14:textId="77777777" w:rsidR="00735723" w:rsidRDefault="00735723" w:rsidP="00735723">
            <w:pPr>
              <w:spacing w:line="200" w:lineRule="exact"/>
              <w:jc w:val="center"/>
            </w:pPr>
          </w:p>
          <w:p w14:paraId="4611DBD9" w14:textId="77777777" w:rsidR="00735723" w:rsidRDefault="00735723" w:rsidP="00735723">
            <w:pPr>
              <w:spacing w:line="200" w:lineRule="exact"/>
              <w:jc w:val="center"/>
            </w:pPr>
          </w:p>
        </w:tc>
      </w:tr>
      <w:tr w:rsidR="00735723" w14:paraId="40AB647E" w14:textId="77777777" w:rsidTr="00132F21">
        <w:tc>
          <w:tcPr>
            <w:tcW w:w="4945" w:type="dxa"/>
          </w:tcPr>
          <w:p w14:paraId="6E51740B" w14:textId="7248B2A6" w:rsidR="00735723" w:rsidRDefault="004919AE" w:rsidP="00735723">
            <w:pPr>
              <w:spacing w:line="200" w:lineRule="exact"/>
              <w:jc w:val="center"/>
            </w:pPr>
            <w:proofErr w:type="spellStart"/>
            <w:r w:rsidRPr="004919AE">
              <w:rPr>
                <w:sz w:val="24"/>
                <w:szCs w:val="24"/>
                <w:u w:val="single"/>
              </w:rPr>
              <w:t>Gst</w:t>
            </w:r>
            <w:proofErr w:type="spellEnd"/>
            <w:r w:rsidRPr="004919AE">
              <w:rPr>
                <w:sz w:val="24"/>
                <w:szCs w:val="24"/>
                <w:u w:val="single"/>
              </w:rPr>
              <w:t xml:space="preserve">. Ayu Vida </w:t>
            </w:r>
            <w:proofErr w:type="spellStart"/>
            <w:r w:rsidRPr="004919AE">
              <w:rPr>
                <w:sz w:val="24"/>
                <w:szCs w:val="24"/>
                <w:u w:val="single"/>
              </w:rPr>
              <w:t>Mastrika</w:t>
            </w:r>
            <w:proofErr w:type="spellEnd"/>
            <w:r w:rsidRPr="004919AE">
              <w:rPr>
                <w:sz w:val="24"/>
                <w:szCs w:val="24"/>
                <w:u w:val="single"/>
              </w:rPr>
              <w:t xml:space="preserve"> Giri, S. Kom., M.Cs. </w:t>
            </w:r>
            <w:r w:rsidR="00735723" w:rsidRPr="00735723">
              <w:rPr>
                <w:sz w:val="24"/>
                <w:szCs w:val="24"/>
              </w:rPr>
              <w:t>NIP</w:t>
            </w:r>
            <w:r>
              <w:rPr>
                <w:sz w:val="24"/>
                <w:szCs w:val="24"/>
              </w:rPr>
              <w:t xml:space="preserve">. </w:t>
            </w:r>
            <w:r w:rsidRPr="004919AE">
              <w:rPr>
                <w:sz w:val="24"/>
                <w:szCs w:val="24"/>
              </w:rPr>
              <w:t>199006062022032009</w:t>
            </w:r>
          </w:p>
        </w:tc>
        <w:tc>
          <w:tcPr>
            <w:tcW w:w="5120" w:type="dxa"/>
          </w:tcPr>
          <w:p w14:paraId="78ECCB1C" w14:textId="77777777" w:rsidR="004919AE" w:rsidRDefault="004919AE" w:rsidP="00132F21">
            <w:pPr>
              <w:spacing w:line="200" w:lineRule="exact"/>
              <w:ind w:right="-285"/>
              <w:jc w:val="center"/>
              <w:rPr>
                <w:sz w:val="24"/>
                <w:szCs w:val="24"/>
                <w:u w:val="single"/>
              </w:rPr>
            </w:pPr>
            <w:r w:rsidRPr="004919AE">
              <w:rPr>
                <w:sz w:val="24"/>
                <w:szCs w:val="24"/>
                <w:u w:val="single"/>
              </w:rPr>
              <w:t xml:space="preserve">Dr. Ir. Ngurah Agus Sanjaya ER, </w:t>
            </w:r>
            <w:proofErr w:type="spellStart"/>
            <w:proofErr w:type="gramStart"/>
            <w:r w:rsidRPr="004919AE">
              <w:rPr>
                <w:sz w:val="24"/>
                <w:szCs w:val="24"/>
                <w:u w:val="single"/>
              </w:rPr>
              <w:t>S.Kom</w:t>
            </w:r>
            <w:proofErr w:type="spellEnd"/>
            <w:proofErr w:type="gramEnd"/>
            <w:r w:rsidRPr="004919AE">
              <w:rPr>
                <w:sz w:val="24"/>
                <w:szCs w:val="24"/>
                <w:u w:val="single"/>
              </w:rPr>
              <w:t xml:space="preserve">., </w:t>
            </w:r>
            <w:proofErr w:type="spellStart"/>
            <w:r w:rsidRPr="004919AE">
              <w:rPr>
                <w:sz w:val="24"/>
                <w:szCs w:val="24"/>
                <w:u w:val="single"/>
              </w:rPr>
              <w:t>M.Kom</w:t>
            </w:r>
            <w:proofErr w:type="spellEnd"/>
            <w:r w:rsidRPr="004919AE">
              <w:rPr>
                <w:sz w:val="24"/>
                <w:szCs w:val="24"/>
                <w:u w:val="single"/>
              </w:rPr>
              <w:t>.</w:t>
            </w:r>
          </w:p>
          <w:p w14:paraId="67584712" w14:textId="4C9669AF" w:rsidR="00735723" w:rsidRDefault="00735723" w:rsidP="00735723">
            <w:pPr>
              <w:spacing w:line="200" w:lineRule="exact"/>
              <w:jc w:val="center"/>
            </w:pPr>
            <w:r w:rsidRPr="00735723">
              <w:rPr>
                <w:sz w:val="24"/>
                <w:szCs w:val="24"/>
              </w:rPr>
              <w:t>NIP</w:t>
            </w:r>
            <w:r w:rsidR="004919AE">
              <w:rPr>
                <w:sz w:val="24"/>
                <w:szCs w:val="24"/>
              </w:rPr>
              <w:t xml:space="preserve">. </w:t>
            </w:r>
            <w:r w:rsidR="004919AE" w:rsidRPr="004919AE">
              <w:rPr>
                <w:sz w:val="24"/>
                <w:szCs w:val="24"/>
              </w:rPr>
              <w:t>197803212005011001</w:t>
            </w:r>
          </w:p>
        </w:tc>
      </w:tr>
    </w:tbl>
    <w:p w14:paraId="0A3AFF48" w14:textId="77777777" w:rsidR="009F736F" w:rsidRDefault="009F736F" w:rsidP="00735723">
      <w:pPr>
        <w:spacing w:line="200" w:lineRule="exact"/>
        <w:jc w:val="center"/>
        <w:sectPr w:rsidR="009F736F">
          <w:type w:val="continuous"/>
          <w:pgSz w:w="12240" w:h="15840"/>
          <w:pgMar w:top="420" w:right="1320" w:bottom="280" w:left="1020" w:header="720" w:footer="720" w:gutter="0"/>
          <w:cols w:space="720"/>
        </w:sectPr>
      </w:pPr>
    </w:p>
    <w:p w14:paraId="146027E7" w14:textId="77777777" w:rsidR="009F736F" w:rsidRDefault="003F366C" w:rsidP="00735723">
      <w:pPr>
        <w:spacing w:before="33"/>
        <w:ind w:right="-38"/>
        <w:rPr>
          <w:sz w:val="23"/>
          <w:szCs w:val="23"/>
        </w:rPr>
        <w:sectPr w:rsidR="009F736F">
          <w:type w:val="continuous"/>
          <w:pgSz w:w="12240" w:h="15840"/>
          <w:pgMar w:top="420" w:right="1320" w:bottom="280" w:left="1020" w:header="720" w:footer="720" w:gutter="0"/>
          <w:cols w:num="3" w:space="720" w:equalWidth="0">
            <w:col w:w="3154" w:space="333"/>
            <w:col w:w="3127" w:space="380"/>
            <w:col w:w="2906"/>
          </w:cols>
        </w:sectPr>
      </w:pPr>
      <w:r>
        <w:rPr>
          <w:spacing w:val="5"/>
          <w:position w:val="-1"/>
          <w:sz w:val="23"/>
          <w:szCs w:val="23"/>
        </w:rPr>
        <w:t xml:space="preserve"> </w:t>
      </w:r>
    </w:p>
    <w:p w14:paraId="47E78BFB" w14:textId="77777777" w:rsidR="009F736F" w:rsidRDefault="009F736F">
      <w:pPr>
        <w:spacing w:before="11" w:line="280" w:lineRule="exact"/>
        <w:rPr>
          <w:sz w:val="28"/>
          <w:szCs w:val="28"/>
        </w:rPr>
      </w:pPr>
    </w:p>
    <w:p w14:paraId="18F1E577" w14:textId="77777777" w:rsidR="003F366C" w:rsidRDefault="003F366C">
      <w:pPr>
        <w:spacing w:before="33"/>
        <w:ind w:left="1569"/>
        <w:rPr>
          <w:sz w:val="23"/>
          <w:szCs w:val="23"/>
        </w:rPr>
      </w:pPr>
    </w:p>
    <w:p w14:paraId="12FCD270" w14:textId="77777777" w:rsidR="003F366C" w:rsidRDefault="003F366C">
      <w:pPr>
        <w:spacing w:before="33"/>
        <w:ind w:left="1569"/>
        <w:rPr>
          <w:sz w:val="23"/>
          <w:szCs w:val="23"/>
        </w:rPr>
      </w:pPr>
    </w:p>
    <w:p w14:paraId="0821BBC0" w14:textId="77777777" w:rsidR="009F736F" w:rsidRDefault="003F366C">
      <w:pPr>
        <w:spacing w:before="33"/>
        <w:ind w:left="1569"/>
        <w:rPr>
          <w:sz w:val="23"/>
          <w:szCs w:val="23"/>
        </w:rPr>
      </w:pPr>
      <w:proofErr w:type="spellStart"/>
      <w:r>
        <w:rPr>
          <w:sz w:val="23"/>
          <w:szCs w:val="23"/>
        </w:rPr>
        <w:t>Komisi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9C4C2B">
        <w:rPr>
          <w:sz w:val="23"/>
          <w:szCs w:val="23"/>
        </w:rPr>
        <w:t>PS</w:t>
      </w:r>
      <w:r w:rsidR="00ED05CF">
        <w:rPr>
          <w:sz w:val="23"/>
          <w:szCs w:val="23"/>
        </w:rPr>
        <w:t xml:space="preserve">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9F736F">
      <w:type w:val="continuous"/>
      <w:pgSz w:w="12240" w:h="15840"/>
      <w:pgMar w:top="420" w:right="13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2F689A"/>
    <w:multiLevelType w:val="multilevel"/>
    <w:tmpl w:val="31F03D3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6910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36F"/>
    <w:rsid w:val="00132F21"/>
    <w:rsid w:val="003905A1"/>
    <w:rsid w:val="003F366C"/>
    <w:rsid w:val="004919AE"/>
    <w:rsid w:val="005A3D92"/>
    <w:rsid w:val="00735723"/>
    <w:rsid w:val="007B6613"/>
    <w:rsid w:val="00942CF7"/>
    <w:rsid w:val="009C4C2B"/>
    <w:rsid w:val="009F736F"/>
    <w:rsid w:val="00A83DCE"/>
    <w:rsid w:val="00E6418F"/>
    <w:rsid w:val="00ED05CF"/>
    <w:rsid w:val="00FF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5D0BF"/>
  <w15:docId w15:val="{667A0A99-D8F1-4202-AA8D-FED6CD8A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D05C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05C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735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6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Kampus%20Bukit%20Jimbaran%20Gedung%20BF,%20Telpon%20:%200361-701805,%20Email%20:%20if@unud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13</cp:revision>
  <dcterms:created xsi:type="dcterms:W3CDTF">2019-10-09T05:44:00Z</dcterms:created>
  <dcterms:modified xsi:type="dcterms:W3CDTF">2024-07-22T00:54:00Z</dcterms:modified>
</cp:coreProperties>
</file>