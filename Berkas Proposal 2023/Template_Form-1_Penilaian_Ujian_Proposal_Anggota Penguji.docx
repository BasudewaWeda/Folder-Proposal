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AF055E" w14:textId="77777777" w:rsidR="00DB0888" w:rsidRDefault="00673EE8">
      <w:pPr>
        <w:spacing w:before="75" w:line="243" w:lineRule="auto"/>
        <w:ind w:left="1957" w:right="518"/>
        <w:jc w:val="center"/>
        <w:rPr>
          <w:sz w:val="27"/>
          <w:szCs w:val="27"/>
        </w:rPr>
      </w:pPr>
      <w:r>
        <w:rPr>
          <w:sz w:val="27"/>
          <w:szCs w:val="27"/>
        </w:rPr>
        <w:t>KEMENTERIAN PENDIDIKAN DAN KEBUDAYAAN</w:t>
      </w:r>
      <w:r w:rsidR="00B619CF">
        <w:rPr>
          <w:sz w:val="27"/>
          <w:szCs w:val="27"/>
        </w:rPr>
        <w:t xml:space="preserve"> UNIVERSITAS UDAYANA</w:t>
      </w:r>
    </w:p>
    <w:p w14:paraId="7A6DE939" w14:textId="77777777" w:rsidR="00DB0888" w:rsidRDefault="00B619CF">
      <w:pPr>
        <w:spacing w:before="13" w:line="263" w:lineRule="auto"/>
        <w:ind w:left="2476" w:right="1036"/>
        <w:jc w:val="center"/>
        <w:rPr>
          <w:sz w:val="23"/>
          <w:szCs w:val="23"/>
        </w:rPr>
      </w:pPr>
      <w:r>
        <w:rPr>
          <w:sz w:val="23"/>
          <w:szCs w:val="23"/>
        </w:rPr>
        <w:t>FAKULTAS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MATEMATIKA</w:t>
      </w:r>
      <w:r>
        <w:rPr>
          <w:spacing w:val="17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ILMU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PENGETAHUAN</w:t>
      </w:r>
      <w:r>
        <w:rPr>
          <w:spacing w:val="1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 xml:space="preserve">ALAM </w:t>
      </w:r>
      <w:r w:rsidR="001D19DC">
        <w:rPr>
          <w:sz w:val="23"/>
          <w:szCs w:val="23"/>
        </w:rPr>
        <w:t xml:space="preserve">PS. </w:t>
      </w:r>
      <w:r>
        <w:rPr>
          <w:w w:val="101"/>
          <w:sz w:val="23"/>
          <w:szCs w:val="23"/>
        </w:rPr>
        <w:t>INFORMATIKA</w:t>
      </w:r>
    </w:p>
    <w:p w14:paraId="65992D23" w14:textId="77777777" w:rsidR="00DB0888" w:rsidRDefault="00000000">
      <w:pPr>
        <w:spacing w:before="11" w:line="200" w:lineRule="exact"/>
        <w:ind w:left="2591" w:right="1152"/>
        <w:jc w:val="center"/>
        <w:rPr>
          <w:sz w:val="18"/>
          <w:szCs w:val="18"/>
        </w:rPr>
      </w:pPr>
      <w:hyperlink r:id="rId5">
        <w:r w:rsidR="00B619CF">
          <w:rPr>
            <w:position w:val="-1"/>
            <w:sz w:val="18"/>
            <w:szCs w:val="18"/>
          </w:rPr>
          <w:t>Kampus Bukit Jimbaran Gedung BF, Telpon : 0361-701805, Email : info@cs.unud.ac.id</w:t>
        </w:r>
      </w:hyperlink>
    </w:p>
    <w:p w14:paraId="40657440" w14:textId="77777777" w:rsidR="00DB0888" w:rsidRDefault="00DB0888">
      <w:pPr>
        <w:spacing w:before="9" w:line="160" w:lineRule="exact"/>
        <w:rPr>
          <w:sz w:val="17"/>
          <w:szCs w:val="17"/>
        </w:rPr>
        <w:sectPr w:rsidR="00DB0888">
          <w:type w:val="continuous"/>
          <w:pgSz w:w="12240" w:h="15840"/>
          <w:pgMar w:top="420" w:right="1020" w:bottom="280" w:left="1020" w:header="720" w:footer="720" w:gutter="0"/>
          <w:cols w:space="720"/>
        </w:sectPr>
      </w:pPr>
    </w:p>
    <w:p w14:paraId="0F29A19B" w14:textId="77777777" w:rsidR="00DB0888" w:rsidRDefault="002F01D4">
      <w:pPr>
        <w:spacing w:before="33"/>
        <w:ind w:left="114" w:right="-55"/>
        <w:rPr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53F355BE" wp14:editId="392D4014">
            <wp:simplePos x="0" y="0"/>
            <wp:positionH relativeFrom="page">
              <wp:posOffset>784860</wp:posOffset>
            </wp:positionH>
            <wp:positionV relativeFrom="page">
              <wp:posOffset>360045</wp:posOffset>
            </wp:positionV>
            <wp:extent cx="812800" cy="8128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80001E1" wp14:editId="5354DA92">
                <wp:simplePos x="0" y="0"/>
                <wp:positionH relativeFrom="page">
                  <wp:posOffset>720090</wp:posOffset>
                </wp:positionH>
                <wp:positionV relativeFrom="paragraph">
                  <wp:posOffset>13970</wp:posOffset>
                </wp:positionV>
                <wp:extent cx="6332220" cy="0"/>
                <wp:effectExtent l="5715" t="8890" r="5715" b="10160"/>
                <wp:wrapNone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2220" cy="0"/>
                          <a:chOff x="1134" y="22"/>
                          <a:chExt cx="9972" cy="0"/>
                        </a:xfrm>
                      </wpg:grpSpPr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1134" y="22"/>
                            <a:ext cx="9972" cy="0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9972"/>
                              <a:gd name="T2" fmla="+- 0 11106 1134"/>
                              <a:gd name="T3" fmla="*/ T2 w 997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72">
                                <a:moveTo>
                                  <a:pt x="0" y="0"/>
                                </a:moveTo>
                                <a:lnTo>
                                  <a:pt x="9972" y="0"/>
                                </a:lnTo>
                              </a:path>
                            </a:pathLst>
                          </a:custGeom>
                          <a:noFill/>
                          <a:ln w="72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841FA2" id="Group 4" o:spid="_x0000_s1026" style="position:absolute;margin-left:56.7pt;margin-top:1.1pt;width:498.6pt;height:0;z-index:-251658240;mso-position-horizontal-relative:page" coordorigin="1134,22" coordsize="9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">
                <v:shape id="Freeform 5" o:spid="_x0000_s1027" style="position:absolute;left:1134;top:22;width:9972;height:0;visibility:visible;mso-wrap-style:square;v-text-anchor:top" coordsize="9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" path="m,l9972,e" filled="f" strokeweight=".57pt">
                  <v:path arrowok="t" o:connecttype="custom" o:connectlocs="0,0;9972,0" o:connectangles="0,0"/>
                </v:shape>
                <w10:wrap anchorx="page"/>
              </v:group>
            </w:pict>
          </mc:Fallback>
        </mc:AlternateContent>
      </w:r>
      <w:r w:rsidR="00B619CF">
        <w:rPr>
          <w:w w:val="101"/>
          <w:sz w:val="23"/>
          <w:szCs w:val="23"/>
        </w:rPr>
        <w:t>Form-01</w:t>
      </w:r>
    </w:p>
    <w:p w14:paraId="4B296F6E" w14:textId="77777777" w:rsidR="00DB0888" w:rsidRDefault="00B619CF">
      <w:pPr>
        <w:spacing w:before="6" w:line="120" w:lineRule="exact"/>
        <w:rPr>
          <w:sz w:val="12"/>
          <w:szCs w:val="12"/>
        </w:rPr>
      </w:pPr>
      <w:r>
        <w:br w:type="column"/>
      </w:r>
    </w:p>
    <w:p w14:paraId="0FA4AAAD" w14:textId="77777777" w:rsidR="00DB0888" w:rsidRDefault="00DB0888">
      <w:pPr>
        <w:spacing w:line="200" w:lineRule="exact"/>
      </w:pPr>
    </w:p>
    <w:p w14:paraId="3B346EE9" w14:textId="77777777" w:rsidR="00DB0888" w:rsidRDefault="00B619CF">
      <w:pPr>
        <w:ind w:left="-41" w:right="2628"/>
        <w:jc w:val="center"/>
        <w:rPr>
          <w:sz w:val="27"/>
          <w:szCs w:val="27"/>
        </w:rPr>
      </w:pPr>
      <w:r>
        <w:rPr>
          <w:b/>
          <w:sz w:val="27"/>
          <w:szCs w:val="27"/>
        </w:rPr>
        <w:t>SEMINAR</w:t>
      </w:r>
      <w:r>
        <w:rPr>
          <w:b/>
          <w:spacing w:val="14"/>
          <w:sz w:val="27"/>
          <w:szCs w:val="27"/>
        </w:rPr>
        <w:t xml:space="preserve"> </w:t>
      </w:r>
      <w:r>
        <w:rPr>
          <w:b/>
          <w:sz w:val="27"/>
          <w:szCs w:val="27"/>
        </w:rPr>
        <w:t>PROPOSAL</w:t>
      </w:r>
      <w:r>
        <w:rPr>
          <w:b/>
          <w:spacing w:val="16"/>
          <w:sz w:val="27"/>
          <w:szCs w:val="27"/>
        </w:rPr>
        <w:t xml:space="preserve"> </w:t>
      </w:r>
      <w:r>
        <w:rPr>
          <w:b/>
          <w:sz w:val="27"/>
          <w:szCs w:val="27"/>
        </w:rPr>
        <w:t>TUGAS</w:t>
      </w:r>
      <w:r>
        <w:rPr>
          <w:b/>
          <w:spacing w:val="10"/>
          <w:sz w:val="27"/>
          <w:szCs w:val="27"/>
        </w:rPr>
        <w:t xml:space="preserve"> </w:t>
      </w:r>
      <w:r>
        <w:rPr>
          <w:b/>
          <w:w w:val="101"/>
          <w:sz w:val="27"/>
          <w:szCs w:val="27"/>
        </w:rPr>
        <w:t>AKHIR</w:t>
      </w:r>
    </w:p>
    <w:p w14:paraId="658FC618" w14:textId="77777777" w:rsidR="00DB0888" w:rsidRDefault="00B619CF">
      <w:pPr>
        <w:spacing w:before="32" w:line="300" w:lineRule="exact"/>
        <w:ind w:left="651" w:right="3398"/>
        <w:jc w:val="center"/>
        <w:rPr>
          <w:sz w:val="27"/>
          <w:szCs w:val="27"/>
        </w:rPr>
        <w:sectPr w:rsidR="00DB0888">
          <w:type w:val="continuous"/>
          <w:pgSz w:w="12240" w:h="15840"/>
          <w:pgMar w:top="420" w:right="1020" w:bottom="280" w:left="1020" w:header="720" w:footer="720" w:gutter="0"/>
          <w:cols w:num="2" w:space="720" w:equalWidth="0">
            <w:col w:w="933" w:space="1735"/>
            <w:col w:w="7532"/>
          </w:cols>
        </w:sectPr>
      </w:pPr>
      <w:r>
        <w:rPr>
          <w:b/>
          <w:position w:val="-1"/>
          <w:sz w:val="27"/>
          <w:szCs w:val="27"/>
        </w:rPr>
        <w:t>***</w:t>
      </w:r>
      <w:r>
        <w:rPr>
          <w:b/>
          <w:spacing w:val="5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FORM</w:t>
      </w:r>
      <w:r>
        <w:rPr>
          <w:b/>
          <w:spacing w:val="9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PENILAIAN</w:t>
      </w:r>
      <w:r>
        <w:rPr>
          <w:b/>
          <w:spacing w:val="16"/>
          <w:position w:val="-1"/>
          <w:sz w:val="27"/>
          <w:szCs w:val="27"/>
        </w:rPr>
        <w:t xml:space="preserve"> </w:t>
      </w:r>
      <w:r>
        <w:rPr>
          <w:b/>
          <w:w w:val="101"/>
          <w:position w:val="-1"/>
          <w:sz w:val="27"/>
          <w:szCs w:val="27"/>
        </w:rPr>
        <w:t>***</w:t>
      </w:r>
    </w:p>
    <w:p w14:paraId="57AF84AC" w14:textId="77777777" w:rsidR="00DB0888" w:rsidRDefault="00DB0888">
      <w:pPr>
        <w:spacing w:before="8" w:line="180" w:lineRule="exact"/>
        <w:rPr>
          <w:sz w:val="18"/>
          <w:szCs w:val="18"/>
        </w:rPr>
      </w:pPr>
    </w:p>
    <w:p w14:paraId="0381A14A" w14:textId="77777777" w:rsidR="00DB0888" w:rsidRDefault="00DB0888">
      <w:pPr>
        <w:spacing w:line="200" w:lineRule="exact"/>
      </w:pPr>
    </w:p>
    <w:p w14:paraId="1F154F74" w14:textId="77777777" w:rsidR="00DB0888" w:rsidRDefault="00DB0888">
      <w:pPr>
        <w:spacing w:line="200" w:lineRule="exact"/>
      </w:pPr>
    </w:p>
    <w:p w14:paraId="539034EC" w14:textId="77777777" w:rsidR="001D17E2" w:rsidRDefault="001D17E2" w:rsidP="001D17E2">
      <w:pPr>
        <w:spacing w:before="33"/>
        <w:ind w:left="114"/>
        <w:rPr>
          <w:sz w:val="23"/>
          <w:szCs w:val="23"/>
        </w:rPr>
      </w:pPr>
      <w:r>
        <w:rPr>
          <w:sz w:val="23"/>
          <w:szCs w:val="23"/>
        </w:rPr>
        <w:t xml:space="preserve">Nama </w:t>
      </w:r>
      <w:proofErr w:type="spellStart"/>
      <w:r>
        <w:rPr>
          <w:sz w:val="23"/>
          <w:szCs w:val="23"/>
        </w:rPr>
        <w:t>Mahasiswa</w:t>
      </w:r>
      <w:proofErr w:type="spellEnd"/>
      <w:r>
        <w:rPr>
          <w:sz w:val="23"/>
          <w:szCs w:val="23"/>
        </w:rPr>
        <w:t xml:space="preserve">    : Ida Bagus Gede Basudewa Weda</w:t>
      </w:r>
    </w:p>
    <w:p w14:paraId="5E4B2A42" w14:textId="77777777" w:rsidR="001D17E2" w:rsidRDefault="001D17E2" w:rsidP="001D17E2">
      <w:pPr>
        <w:spacing w:before="28"/>
        <w:ind w:left="114"/>
        <w:rPr>
          <w:sz w:val="23"/>
          <w:szCs w:val="23"/>
        </w:rPr>
      </w:pPr>
      <w:r>
        <w:rPr>
          <w:sz w:val="23"/>
          <w:szCs w:val="23"/>
        </w:rPr>
        <w:t>NIM                         : 2208561077</w:t>
      </w:r>
    </w:p>
    <w:p w14:paraId="04A10EBB" w14:textId="77777777" w:rsidR="001D17E2" w:rsidRDefault="001D17E2" w:rsidP="001D17E2">
      <w:pPr>
        <w:spacing w:before="28" w:line="264" w:lineRule="auto"/>
        <w:ind w:left="2108" w:right="344" w:hanging="1995"/>
        <w:rPr>
          <w:sz w:val="23"/>
          <w:szCs w:val="23"/>
        </w:rPr>
      </w:pPr>
      <w:proofErr w:type="spellStart"/>
      <w:r>
        <w:rPr>
          <w:sz w:val="23"/>
          <w:szCs w:val="23"/>
        </w:rPr>
        <w:t>Judul</w:t>
      </w:r>
      <w:proofErr w:type="spellEnd"/>
      <w:r>
        <w:rPr>
          <w:sz w:val="23"/>
          <w:szCs w:val="23"/>
        </w:rPr>
        <w:t xml:space="preserve"> Proposal         : IMPLEMENTASI VARIATIONAL AUTOENCODER DAN REGULARIZED SINGULAR VALUE DECOMPOSITION PADA SISTEM REKOMENDASI FILM</w:t>
      </w:r>
    </w:p>
    <w:p w14:paraId="31BECCDD" w14:textId="77777777" w:rsidR="001D17E2" w:rsidRDefault="001D17E2" w:rsidP="001D17E2">
      <w:pPr>
        <w:spacing w:before="28" w:line="264" w:lineRule="auto"/>
        <w:ind w:left="2108" w:right="344" w:hanging="1995"/>
        <w:rPr>
          <w:sz w:val="23"/>
          <w:szCs w:val="23"/>
        </w:rPr>
      </w:pPr>
    </w:p>
    <w:p w14:paraId="7FC60536" w14:textId="77777777" w:rsidR="001D17E2" w:rsidRDefault="001D17E2" w:rsidP="001D17E2">
      <w:pPr>
        <w:spacing w:before="1"/>
        <w:ind w:left="114"/>
        <w:rPr>
          <w:sz w:val="23"/>
          <w:szCs w:val="23"/>
        </w:rPr>
      </w:pPr>
      <w:proofErr w:type="spellStart"/>
      <w:r>
        <w:rPr>
          <w:sz w:val="23"/>
          <w:szCs w:val="23"/>
        </w:rPr>
        <w:t>Tanggal</w:t>
      </w:r>
      <w:proofErr w:type="spellEnd"/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 xml:space="preserve">Seminar    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r>
        <w:rPr>
          <w:spacing w:val="-22"/>
          <w:sz w:val="23"/>
          <w:szCs w:val="23"/>
        </w:rPr>
        <w:t xml:space="preserve"> </w:t>
      </w:r>
      <w:r>
        <w:rPr>
          <w:sz w:val="23"/>
          <w:szCs w:val="23"/>
        </w:rPr>
        <w:t>25 Juli 2024</w:t>
      </w:r>
    </w:p>
    <w:p w14:paraId="6AC2DB08" w14:textId="77777777" w:rsidR="001D17E2" w:rsidRDefault="001D17E2" w:rsidP="001D17E2">
      <w:pPr>
        <w:spacing w:before="28"/>
        <w:ind w:left="114"/>
        <w:rPr>
          <w:sz w:val="23"/>
          <w:szCs w:val="23"/>
        </w:rPr>
      </w:pPr>
      <w:r>
        <w:rPr>
          <w:sz w:val="23"/>
          <w:szCs w:val="23"/>
        </w:rPr>
        <w:t>Waktu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 xml:space="preserve">Seminar      </w:t>
      </w:r>
      <w:r>
        <w:rPr>
          <w:spacing w:val="38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r>
        <w:rPr>
          <w:spacing w:val="-22"/>
          <w:sz w:val="23"/>
          <w:szCs w:val="23"/>
        </w:rPr>
        <w:t xml:space="preserve"> </w:t>
      </w:r>
      <w:r>
        <w:rPr>
          <w:sz w:val="23"/>
          <w:szCs w:val="23"/>
        </w:rPr>
        <w:t>08:30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s/d</w:t>
      </w:r>
      <w:r>
        <w:rPr>
          <w:spacing w:val="4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10:00</w:t>
      </w:r>
    </w:p>
    <w:p w14:paraId="5059A9D5" w14:textId="77777777" w:rsidR="001D17E2" w:rsidRDefault="001D17E2" w:rsidP="001D17E2">
      <w:pPr>
        <w:spacing w:before="28" w:line="260" w:lineRule="exact"/>
        <w:ind w:left="114"/>
        <w:rPr>
          <w:sz w:val="23"/>
          <w:szCs w:val="23"/>
        </w:rPr>
      </w:pPr>
      <w:r>
        <w:rPr>
          <w:position w:val="-1"/>
          <w:sz w:val="23"/>
          <w:szCs w:val="23"/>
        </w:rPr>
        <w:t>Ruang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 xml:space="preserve">Seminar      </w:t>
      </w:r>
      <w:r>
        <w:rPr>
          <w:spacing w:val="50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:</w:t>
      </w:r>
      <w:r>
        <w:rPr>
          <w:spacing w:val="-22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Ruang 2.4</w:t>
      </w:r>
    </w:p>
    <w:p w14:paraId="1D5365B3" w14:textId="77777777" w:rsidR="00DB0888" w:rsidRDefault="00DB0888">
      <w:pPr>
        <w:spacing w:before="1" w:line="100" w:lineRule="exact"/>
        <w:rPr>
          <w:sz w:val="11"/>
          <w:szCs w:val="11"/>
        </w:rPr>
      </w:pPr>
    </w:p>
    <w:p w14:paraId="2371563A" w14:textId="77777777" w:rsidR="00DB0888" w:rsidRDefault="00DB0888">
      <w:pPr>
        <w:spacing w:line="200" w:lineRule="exact"/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2992"/>
        <w:gridCol w:w="1496"/>
        <w:gridCol w:w="1496"/>
        <w:gridCol w:w="3490"/>
      </w:tblGrid>
      <w:tr w:rsidR="00DB0888" w14:paraId="40643B12" w14:textId="77777777">
        <w:trPr>
          <w:trHeight w:hRule="exact" w:val="357"/>
        </w:trPr>
        <w:tc>
          <w:tcPr>
            <w:tcW w:w="49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E05AC83" w14:textId="77777777" w:rsidR="00DB0888" w:rsidRDefault="00B619CF">
            <w:pPr>
              <w:spacing w:before="29"/>
              <w:ind w:left="53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No.</w:t>
            </w:r>
          </w:p>
        </w:tc>
        <w:tc>
          <w:tcPr>
            <w:tcW w:w="299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AB7F555" w14:textId="77777777" w:rsidR="00DB0888" w:rsidRDefault="00B619CF">
            <w:pPr>
              <w:spacing w:before="29"/>
              <w:ind w:left="422"/>
              <w:rPr>
                <w:sz w:val="23"/>
                <w:szCs w:val="23"/>
              </w:rPr>
            </w:pPr>
            <w:proofErr w:type="spellStart"/>
            <w:r>
              <w:rPr>
                <w:b/>
                <w:sz w:val="23"/>
                <w:szCs w:val="23"/>
              </w:rPr>
              <w:t>Komponen</w:t>
            </w:r>
            <w:proofErr w:type="spellEnd"/>
            <w:r>
              <w:rPr>
                <w:b/>
                <w:spacing w:val="12"/>
                <w:sz w:val="23"/>
                <w:szCs w:val="23"/>
              </w:rPr>
              <w:t xml:space="preserve"> </w:t>
            </w:r>
            <w:r>
              <w:rPr>
                <w:b/>
                <w:w w:val="101"/>
                <w:sz w:val="23"/>
                <w:szCs w:val="23"/>
              </w:rPr>
              <w:t>Penilaian</w:t>
            </w:r>
          </w:p>
        </w:tc>
        <w:tc>
          <w:tcPr>
            <w:tcW w:w="29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B8C42" w14:textId="77777777" w:rsidR="00DB0888" w:rsidRDefault="00B619CF">
            <w:pPr>
              <w:spacing w:before="29"/>
              <w:ind w:left="695"/>
              <w:rPr>
                <w:sz w:val="23"/>
                <w:szCs w:val="23"/>
              </w:rPr>
            </w:pPr>
            <w:proofErr w:type="spellStart"/>
            <w:r>
              <w:rPr>
                <w:b/>
                <w:sz w:val="23"/>
                <w:szCs w:val="23"/>
              </w:rPr>
              <w:t>Perolehan</w:t>
            </w:r>
            <w:proofErr w:type="spellEnd"/>
            <w:r>
              <w:rPr>
                <w:b/>
                <w:spacing w:val="11"/>
                <w:sz w:val="23"/>
                <w:szCs w:val="23"/>
              </w:rPr>
              <w:t xml:space="preserve"> </w:t>
            </w:r>
            <w:r>
              <w:rPr>
                <w:b/>
                <w:w w:val="101"/>
                <w:sz w:val="23"/>
                <w:szCs w:val="23"/>
              </w:rPr>
              <w:t>Nilai</w:t>
            </w:r>
          </w:p>
        </w:tc>
        <w:tc>
          <w:tcPr>
            <w:tcW w:w="349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350734E" w14:textId="77777777" w:rsidR="00DB0888" w:rsidRDefault="00B619CF">
            <w:pPr>
              <w:spacing w:before="29"/>
              <w:ind w:left="905"/>
              <w:rPr>
                <w:sz w:val="23"/>
                <w:szCs w:val="23"/>
              </w:rPr>
            </w:pPr>
            <w:proofErr w:type="spellStart"/>
            <w:r>
              <w:rPr>
                <w:b/>
                <w:sz w:val="23"/>
                <w:szCs w:val="23"/>
              </w:rPr>
              <w:t>Catatan</w:t>
            </w:r>
            <w:proofErr w:type="spellEnd"/>
            <w:r>
              <w:rPr>
                <w:b/>
                <w:spacing w:val="9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w w:val="101"/>
                <w:sz w:val="23"/>
                <w:szCs w:val="23"/>
              </w:rPr>
              <w:t>Penguji</w:t>
            </w:r>
            <w:proofErr w:type="spellEnd"/>
          </w:p>
        </w:tc>
      </w:tr>
      <w:tr w:rsidR="00DB0888" w14:paraId="1DED5E5C" w14:textId="77777777">
        <w:trPr>
          <w:trHeight w:hRule="exact" w:val="356"/>
        </w:trPr>
        <w:tc>
          <w:tcPr>
            <w:tcW w:w="49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B032C" w14:textId="77777777" w:rsidR="00DB0888" w:rsidRDefault="00DB0888"/>
        </w:tc>
        <w:tc>
          <w:tcPr>
            <w:tcW w:w="299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59376" w14:textId="77777777" w:rsidR="00DB0888" w:rsidRDefault="00DB0888"/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705F6" w14:textId="77777777" w:rsidR="00DB0888" w:rsidRDefault="00B619CF">
            <w:pPr>
              <w:spacing w:before="29"/>
              <w:ind w:left="152"/>
              <w:rPr>
                <w:sz w:val="23"/>
                <w:szCs w:val="23"/>
              </w:rPr>
            </w:pPr>
            <w:proofErr w:type="spellStart"/>
            <w:r>
              <w:rPr>
                <w:b/>
                <w:w w:val="101"/>
                <w:sz w:val="23"/>
                <w:szCs w:val="23"/>
              </w:rPr>
              <w:t>Maksimum</w:t>
            </w:r>
            <w:proofErr w:type="spellEnd"/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C7E05" w14:textId="77777777" w:rsidR="00DB0888" w:rsidRDefault="00B619CF">
            <w:pPr>
              <w:spacing w:before="29"/>
              <w:ind w:left="301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Seminar</w:t>
            </w:r>
          </w:p>
        </w:tc>
        <w:tc>
          <w:tcPr>
            <w:tcW w:w="349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B3C84" w14:textId="77777777" w:rsidR="00DB0888" w:rsidRDefault="00DB0888"/>
        </w:tc>
      </w:tr>
      <w:tr w:rsidR="00DB0888" w14:paraId="44FC1140" w14:textId="77777777">
        <w:trPr>
          <w:trHeight w:hRule="exact" w:val="356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9B10F" w14:textId="77777777" w:rsidR="00DB0888" w:rsidRDefault="00B619CF">
            <w:pPr>
              <w:spacing w:before="29"/>
              <w:ind w:left="310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1</w:t>
            </w: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A6AC9" w14:textId="77777777" w:rsidR="00DB0888" w:rsidRDefault="00B619CF">
            <w:pPr>
              <w:spacing w:before="29"/>
              <w:ind w:left="2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Kajian</w:t>
            </w:r>
            <w:r>
              <w:rPr>
                <w:spacing w:val="7"/>
                <w:sz w:val="23"/>
                <w:szCs w:val="23"/>
              </w:rPr>
              <w:t xml:space="preserve"> </w:t>
            </w:r>
            <w:proofErr w:type="spellStart"/>
            <w:r>
              <w:rPr>
                <w:w w:val="101"/>
                <w:sz w:val="23"/>
                <w:szCs w:val="23"/>
              </w:rPr>
              <w:t>Teoritis</w:t>
            </w:r>
            <w:proofErr w:type="spellEnd"/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F6ECC" w14:textId="77777777" w:rsidR="00DB0888" w:rsidRDefault="00B619CF">
            <w:pPr>
              <w:spacing w:before="29"/>
              <w:ind w:right="56"/>
              <w:jc w:val="right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25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A506A" w14:textId="77777777" w:rsidR="00DB0888" w:rsidRDefault="00DB0888"/>
        </w:tc>
        <w:tc>
          <w:tcPr>
            <w:tcW w:w="3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BD736" w14:textId="77777777" w:rsidR="00DB0888" w:rsidRDefault="00DB0888"/>
        </w:tc>
      </w:tr>
      <w:tr w:rsidR="00DB0888" w14:paraId="2C88598F" w14:textId="77777777">
        <w:trPr>
          <w:trHeight w:hRule="exact" w:val="356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EADE7" w14:textId="77777777" w:rsidR="00DB0888" w:rsidRDefault="00B619CF">
            <w:pPr>
              <w:spacing w:before="29"/>
              <w:ind w:left="310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2</w:t>
            </w: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22EBD" w14:textId="77777777" w:rsidR="00DB0888" w:rsidRDefault="00B619CF">
            <w:pPr>
              <w:spacing w:before="29"/>
              <w:ind w:left="2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Metode</w:t>
            </w:r>
            <w:r>
              <w:rPr>
                <w:spacing w:val="8"/>
                <w:sz w:val="23"/>
                <w:szCs w:val="23"/>
              </w:rPr>
              <w:t xml:space="preserve"> </w:t>
            </w:r>
            <w:proofErr w:type="spellStart"/>
            <w:r>
              <w:rPr>
                <w:w w:val="101"/>
                <w:sz w:val="23"/>
                <w:szCs w:val="23"/>
              </w:rPr>
              <w:t>Penelitian</w:t>
            </w:r>
            <w:proofErr w:type="spellEnd"/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7EEDD" w14:textId="77777777" w:rsidR="00DB0888" w:rsidRDefault="00B619CF">
            <w:pPr>
              <w:spacing w:before="29"/>
              <w:ind w:right="56"/>
              <w:jc w:val="right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25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364D5" w14:textId="77777777" w:rsidR="00DB0888" w:rsidRDefault="00DB0888"/>
        </w:tc>
        <w:tc>
          <w:tcPr>
            <w:tcW w:w="3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02356" w14:textId="77777777" w:rsidR="00DB0888" w:rsidRDefault="00DB0888"/>
        </w:tc>
      </w:tr>
      <w:tr w:rsidR="00DB0888" w14:paraId="3BAEB79E" w14:textId="77777777">
        <w:trPr>
          <w:trHeight w:hRule="exact" w:val="356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08916" w14:textId="77777777" w:rsidR="00DB0888" w:rsidRDefault="00B619CF">
            <w:pPr>
              <w:spacing w:before="29"/>
              <w:ind w:left="310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3</w:t>
            </w: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7C512" w14:textId="77777777" w:rsidR="00DB0888" w:rsidRDefault="00B619CF">
            <w:pPr>
              <w:spacing w:before="29"/>
              <w:ind w:left="24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Penguasaan</w:t>
            </w:r>
            <w:proofErr w:type="spellEnd"/>
            <w:r>
              <w:rPr>
                <w:spacing w:val="12"/>
                <w:sz w:val="23"/>
                <w:szCs w:val="23"/>
              </w:rPr>
              <w:t xml:space="preserve"> </w:t>
            </w:r>
            <w:r>
              <w:rPr>
                <w:w w:val="101"/>
                <w:sz w:val="23"/>
                <w:szCs w:val="23"/>
              </w:rPr>
              <w:t>Materi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0003B" w14:textId="77777777" w:rsidR="00DB0888" w:rsidRDefault="00B619CF">
            <w:pPr>
              <w:spacing w:before="29"/>
              <w:ind w:right="56"/>
              <w:jc w:val="right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40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5B638" w14:textId="77777777" w:rsidR="00DB0888" w:rsidRDefault="00DB0888"/>
        </w:tc>
        <w:tc>
          <w:tcPr>
            <w:tcW w:w="3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C5390" w14:textId="77777777" w:rsidR="00DB0888" w:rsidRDefault="00DB0888"/>
        </w:tc>
      </w:tr>
      <w:tr w:rsidR="00DB0888" w14:paraId="5C01D302" w14:textId="77777777">
        <w:trPr>
          <w:trHeight w:hRule="exact" w:val="356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70F6D" w14:textId="77777777" w:rsidR="00DB0888" w:rsidRDefault="00B619CF">
            <w:pPr>
              <w:spacing w:before="29"/>
              <w:ind w:left="310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4</w:t>
            </w: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79912" w14:textId="77777777" w:rsidR="00DB0888" w:rsidRDefault="00B619CF">
            <w:pPr>
              <w:spacing w:before="29"/>
              <w:ind w:left="24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Presentasi</w:t>
            </w:r>
            <w:proofErr w:type="spellEnd"/>
            <w:r>
              <w:rPr>
                <w:spacing w:val="10"/>
                <w:sz w:val="23"/>
                <w:szCs w:val="23"/>
              </w:rPr>
              <w:t xml:space="preserve"> </w:t>
            </w:r>
            <w:r>
              <w:rPr>
                <w:w w:val="101"/>
                <w:sz w:val="23"/>
                <w:szCs w:val="23"/>
              </w:rPr>
              <w:t>Materi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82487" w14:textId="77777777" w:rsidR="00DB0888" w:rsidRDefault="00B619CF">
            <w:pPr>
              <w:spacing w:before="29"/>
              <w:ind w:right="56"/>
              <w:jc w:val="right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10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E127A" w14:textId="77777777" w:rsidR="00DB0888" w:rsidRDefault="00DB0888"/>
        </w:tc>
        <w:tc>
          <w:tcPr>
            <w:tcW w:w="3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7BE71" w14:textId="77777777" w:rsidR="00DB0888" w:rsidRDefault="00DB0888"/>
        </w:tc>
      </w:tr>
      <w:tr w:rsidR="00DB0888" w14:paraId="6FE84E16" w14:textId="77777777">
        <w:trPr>
          <w:trHeight w:hRule="exact" w:val="356"/>
        </w:trPr>
        <w:tc>
          <w:tcPr>
            <w:tcW w:w="3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8EB63" w14:textId="77777777" w:rsidR="00DB0888" w:rsidRDefault="00B619CF">
            <w:pPr>
              <w:spacing w:before="29"/>
              <w:ind w:left="2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Total</w:t>
            </w:r>
            <w:r>
              <w:rPr>
                <w:spacing w:val="6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Nilai</w:t>
            </w:r>
            <w:r>
              <w:rPr>
                <w:spacing w:val="6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Seminar</w:t>
            </w:r>
            <w:r>
              <w:rPr>
                <w:spacing w:val="9"/>
                <w:sz w:val="23"/>
                <w:szCs w:val="23"/>
              </w:rPr>
              <w:t xml:space="preserve"> </w:t>
            </w:r>
            <w:r>
              <w:rPr>
                <w:w w:val="101"/>
                <w:sz w:val="23"/>
                <w:szCs w:val="23"/>
              </w:rPr>
              <w:t>(NS)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B11E0" w14:textId="77777777" w:rsidR="00DB0888" w:rsidRDefault="00B619CF">
            <w:pPr>
              <w:spacing w:before="29"/>
              <w:ind w:right="56"/>
              <w:jc w:val="right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100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9A134" w14:textId="77777777" w:rsidR="00DB0888" w:rsidRDefault="00DB0888"/>
        </w:tc>
        <w:tc>
          <w:tcPr>
            <w:tcW w:w="3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A3823" w14:textId="77777777" w:rsidR="00DB0888" w:rsidRDefault="00DB0888"/>
        </w:tc>
      </w:tr>
    </w:tbl>
    <w:p w14:paraId="3E0884C0" w14:textId="77777777" w:rsidR="00DB0888" w:rsidRDefault="00DB0888">
      <w:pPr>
        <w:spacing w:before="17" w:line="240" w:lineRule="exact"/>
        <w:rPr>
          <w:sz w:val="24"/>
          <w:szCs w:val="24"/>
        </w:rPr>
      </w:pPr>
    </w:p>
    <w:p w14:paraId="67D97CCF" w14:textId="77777777" w:rsidR="00DB0888" w:rsidRDefault="00B619CF">
      <w:pPr>
        <w:spacing w:before="33"/>
        <w:ind w:left="114"/>
        <w:rPr>
          <w:sz w:val="23"/>
          <w:szCs w:val="23"/>
        </w:rPr>
      </w:pPr>
      <w:proofErr w:type="spellStart"/>
      <w:r>
        <w:rPr>
          <w:w w:val="101"/>
          <w:sz w:val="23"/>
          <w:szCs w:val="23"/>
        </w:rPr>
        <w:t>Keterangan</w:t>
      </w:r>
      <w:proofErr w:type="spellEnd"/>
    </w:p>
    <w:p w14:paraId="1D9600D8" w14:textId="77777777" w:rsidR="00DB0888" w:rsidRDefault="002F01D4">
      <w:pPr>
        <w:spacing w:before="31"/>
        <w:ind w:left="114"/>
        <w:rPr>
          <w:sz w:val="23"/>
          <w:szCs w:val="23"/>
        </w:rPr>
      </w:pPr>
      <w:r>
        <w:rPr>
          <w:noProof/>
        </w:rPr>
        <w:drawing>
          <wp:inline distT="0" distB="0" distL="0" distR="0" wp14:anchorId="7951F7F7" wp14:editId="58A2B245">
            <wp:extent cx="123825" cy="123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19CF">
        <w:rPr>
          <w:position w:val="1"/>
        </w:rPr>
        <w:t xml:space="preserve"> </w:t>
      </w:r>
      <w:r w:rsidR="00B619CF">
        <w:rPr>
          <w:position w:val="1"/>
          <w:sz w:val="23"/>
          <w:szCs w:val="23"/>
        </w:rPr>
        <w:t>Jika</w:t>
      </w:r>
      <w:r w:rsidR="00B619CF">
        <w:rPr>
          <w:spacing w:val="5"/>
          <w:position w:val="1"/>
          <w:sz w:val="23"/>
          <w:szCs w:val="23"/>
        </w:rPr>
        <w:t xml:space="preserve"> </w:t>
      </w:r>
      <w:r w:rsidR="00B619CF">
        <w:rPr>
          <w:position w:val="1"/>
          <w:sz w:val="23"/>
          <w:szCs w:val="23"/>
        </w:rPr>
        <w:t>NS&lt;70,</w:t>
      </w:r>
      <w:r w:rsidR="00B619CF">
        <w:rPr>
          <w:spacing w:val="8"/>
          <w:position w:val="1"/>
          <w:sz w:val="23"/>
          <w:szCs w:val="23"/>
        </w:rPr>
        <w:t xml:space="preserve"> </w:t>
      </w:r>
      <w:r w:rsidR="00B619CF">
        <w:rPr>
          <w:position w:val="1"/>
          <w:sz w:val="23"/>
          <w:szCs w:val="23"/>
        </w:rPr>
        <w:t>Tidak</w:t>
      </w:r>
      <w:r w:rsidR="00B619CF">
        <w:rPr>
          <w:spacing w:val="6"/>
          <w:position w:val="1"/>
          <w:sz w:val="23"/>
          <w:szCs w:val="23"/>
        </w:rPr>
        <w:t xml:space="preserve"> </w:t>
      </w:r>
      <w:r w:rsidR="00B619CF">
        <w:rPr>
          <w:position w:val="1"/>
          <w:sz w:val="23"/>
          <w:szCs w:val="23"/>
        </w:rPr>
        <w:t>Layak</w:t>
      </w:r>
      <w:r w:rsidR="00B619CF">
        <w:rPr>
          <w:spacing w:val="7"/>
          <w:position w:val="1"/>
          <w:sz w:val="23"/>
          <w:szCs w:val="23"/>
        </w:rPr>
        <w:t xml:space="preserve"> </w:t>
      </w:r>
      <w:r w:rsidR="00B619CF">
        <w:rPr>
          <w:w w:val="101"/>
          <w:position w:val="1"/>
          <w:sz w:val="23"/>
          <w:szCs w:val="23"/>
        </w:rPr>
        <w:t>Diteruskan</w:t>
      </w:r>
    </w:p>
    <w:p w14:paraId="1EAB2AAC" w14:textId="77777777" w:rsidR="00DB0888" w:rsidRDefault="002F01D4">
      <w:pPr>
        <w:spacing w:before="28" w:line="240" w:lineRule="exact"/>
        <w:ind w:left="114"/>
        <w:rPr>
          <w:sz w:val="23"/>
          <w:szCs w:val="23"/>
        </w:rPr>
      </w:pPr>
      <w:r>
        <w:rPr>
          <w:noProof/>
        </w:rPr>
        <w:drawing>
          <wp:inline distT="0" distB="0" distL="0" distR="0" wp14:anchorId="749DDE80" wp14:editId="676DC1BE">
            <wp:extent cx="123825" cy="123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19CF">
        <w:rPr>
          <w:position w:val="-1"/>
        </w:rPr>
        <w:t xml:space="preserve"> </w:t>
      </w:r>
      <w:r w:rsidR="00B619CF">
        <w:rPr>
          <w:position w:val="-1"/>
          <w:sz w:val="23"/>
          <w:szCs w:val="23"/>
        </w:rPr>
        <w:t>Jika</w:t>
      </w:r>
      <w:r w:rsidR="00B619CF">
        <w:rPr>
          <w:spacing w:val="5"/>
          <w:position w:val="-1"/>
          <w:sz w:val="23"/>
          <w:szCs w:val="23"/>
        </w:rPr>
        <w:t xml:space="preserve"> </w:t>
      </w:r>
      <w:r w:rsidR="00B619CF">
        <w:rPr>
          <w:position w:val="-1"/>
          <w:sz w:val="23"/>
          <w:szCs w:val="23"/>
        </w:rPr>
        <w:t>NS&gt;=70,</w:t>
      </w:r>
      <w:r w:rsidR="00B619CF">
        <w:rPr>
          <w:spacing w:val="9"/>
          <w:position w:val="-1"/>
          <w:sz w:val="23"/>
          <w:szCs w:val="23"/>
        </w:rPr>
        <w:t xml:space="preserve"> </w:t>
      </w:r>
      <w:r w:rsidR="00B619CF">
        <w:rPr>
          <w:position w:val="-1"/>
          <w:sz w:val="23"/>
          <w:szCs w:val="23"/>
        </w:rPr>
        <w:t>Layak</w:t>
      </w:r>
      <w:r w:rsidR="00B619CF">
        <w:rPr>
          <w:spacing w:val="7"/>
          <w:position w:val="-1"/>
          <w:sz w:val="23"/>
          <w:szCs w:val="23"/>
        </w:rPr>
        <w:t xml:space="preserve"> </w:t>
      </w:r>
      <w:r w:rsidR="00B619CF">
        <w:rPr>
          <w:w w:val="101"/>
          <w:position w:val="-1"/>
          <w:sz w:val="23"/>
          <w:szCs w:val="23"/>
        </w:rPr>
        <w:t>Diteruskan/</w:t>
      </w:r>
      <w:proofErr w:type="spellStart"/>
      <w:r w:rsidR="00B619CF">
        <w:rPr>
          <w:w w:val="101"/>
          <w:position w:val="-1"/>
          <w:sz w:val="23"/>
          <w:szCs w:val="23"/>
        </w:rPr>
        <w:t>Disempurnakan</w:t>
      </w:r>
      <w:proofErr w:type="spellEnd"/>
    </w:p>
    <w:p w14:paraId="2790D7E9" w14:textId="77777777" w:rsidR="00DB0888" w:rsidRDefault="00DB0888">
      <w:pPr>
        <w:spacing w:before="3" w:line="180" w:lineRule="exact"/>
        <w:rPr>
          <w:sz w:val="18"/>
          <w:szCs w:val="18"/>
        </w:rPr>
      </w:pPr>
    </w:p>
    <w:p w14:paraId="7AB7CDCC" w14:textId="77777777" w:rsidR="00DB0888" w:rsidRDefault="00DB0888">
      <w:pPr>
        <w:spacing w:line="200" w:lineRule="exact"/>
      </w:pPr>
    </w:p>
    <w:p w14:paraId="785F083D" w14:textId="77777777" w:rsidR="00DB0888" w:rsidRDefault="00DB0888">
      <w:pPr>
        <w:spacing w:line="200" w:lineRule="exact"/>
      </w:pPr>
    </w:p>
    <w:p w14:paraId="70CBF32F" w14:textId="4BF54E9E" w:rsidR="00DB0888" w:rsidRDefault="00B619CF" w:rsidP="001D17E2">
      <w:pPr>
        <w:spacing w:before="33"/>
        <w:ind w:right="1553"/>
        <w:jc w:val="right"/>
        <w:rPr>
          <w:sz w:val="23"/>
          <w:szCs w:val="23"/>
        </w:rPr>
      </w:pPr>
      <w:r>
        <w:rPr>
          <w:sz w:val="23"/>
          <w:szCs w:val="23"/>
        </w:rPr>
        <w:t>Bukit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Jimbaran,</w:t>
      </w:r>
      <w:r>
        <w:rPr>
          <w:spacing w:val="10"/>
          <w:sz w:val="23"/>
          <w:szCs w:val="23"/>
        </w:rPr>
        <w:t xml:space="preserve"> </w:t>
      </w:r>
      <w:r w:rsidR="001D17E2">
        <w:rPr>
          <w:sz w:val="23"/>
          <w:szCs w:val="23"/>
        </w:rPr>
        <w:t>25 Juli 2024</w:t>
      </w:r>
    </w:p>
    <w:p w14:paraId="5B3D48FC" w14:textId="77777777" w:rsidR="00DB0888" w:rsidRDefault="002F01D4" w:rsidP="002F01D4">
      <w:pPr>
        <w:tabs>
          <w:tab w:val="left" w:pos="4500"/>
          <w:tab w:val="left" w:pos="5040"/>
          <w:tab w:val="left" w:pos="6480"/>
        </w:tabs>
        <w:spacing w:before="28"/>
        <w:ind w:right="2090"/>
        <w:jc w:val="right"/>
        <w:rPr>
          <w:sz w:val="23"/>
          <w:szCs w:val="23"/>
        </w:rPr>
      </w:pPr>
      <w:r>
        <w:rPr>
          <w:sz w:val="23"/>
          <w:szCs w:val="23"/>
        </w:rPr>
        <w:tab/>
      </w:r>
      <w:proofErr w:type="spellStart"/>
      <w:r w:rsidR="00B619CF">
        <w:rPr>
          <w:sz w:val="23"/>
          <w:szCs w:val="23"/>
        </w:rPr>
        <w:t>Anggota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Penguji</w:t>
      </w:r>
      <w:proofErr w:type="spellEnd"/>
    </w:p>
    <w:p w14:paraId="5925CF93" w14:textId="77777777" w:rsidR="00DB0888" w:rsidRDefault="00DB0888">
      <w:pPr>
        <w:spacing w:line="200" w:lineRule="exact"/>
      </w:pPr>
    </w:p>
    <w:p w14:paraId="1A99270D" w14:textId="77777777" w:rsidR="00DB0888" w:rsidRDefault="00DB0888">
      <w:pPr>
        <w:spacing w:line="200" w:lineRule="exact"/>
      </w:pPr>
    </w:p>
    <w:p w14:paraId="007BDFBD" w14:textId="77777777" w:rsidR="00DB0888" w:rsidRDefault="00DB0888">
      <w:pPr>
        <w:spacing w:line="200" w:lineRule="exact"/>
      </w:pPr>
    </w:p>
    <w:p w14:paraId="2B430A1D" w14:textId="77777777" w:rsidR="00DB0888" w:rsidRDefault="00DB0888">
      <w:pPr>
        <w:spacing w:line="200" w:lineRule="exact"/>
      </w:pPr>
    </w:p>
    <w:p w14:paraId="45E7B3B5" w14:textId="77777777" w:rsidR="00DB0888" w:rsidRDefault="00DB0888">
      <w:pPr>
        <w:spacing w:line="200" w:lineRule="exact"/>
      </w:pPr>
    </w:p>
    <w:p w14:paraId="64E5FC6F" w14:textId="77777777" w:rsidR="00DB0888" w:rsidRDefault="00DB0888">
      <w:pPr>
        <w:spacing w:line="200" w:lineRule="exact"/>
      </w:pPr>
    </w:p>
    <w:p w14:paraId="66121007" w14:textId="77777777" w:rsidR="00DB0888" w:rsidRDefault="00DB0888">
      <w:pPr>
        <w:spacing w:before="11" w:line="280" w:lineRule="exact"/>
        <w:rPr>
          <w:sz w:val="28"/>
          <w:szCs w:val="28"/>
        </w:rPr>
      </w:pPr>
    </w:p>
    <w:p w14:paraId="0992AAC2" w14:textId="77777777" w:rsidR="001D17E2" w:rsidRDefault="001D17E2" w:rsidP="001D17E2">
      <w:pPr>
        <w:spacing w:before="28"/>
        <w:ind w:left="6256" w:right="135" w:hanging="1436"/>
        <w:jc w:val="center"/>
        <w:rPr>
          <w:sz w:val="23"/>
          <w:szCs w:val="23"/>
          <w:u w:val="single" w:color="000000"/>
        </w:rPr>
      </w:pPr>
      <w:r w:rsidRPr="001D17E2">
        <w:rPr>
          <w:sz w:val="23"/>
          <w:szCs w:val="23"/>
          <w:u w:val="single" w:color="000000"/>
        </w:rPr>
        <w:t xml:space="preserve">Dr. Ir. Ngurah Agus Sanjaya ER, </w:t>
      </w:r>
      <w:proofErr w:type="spellStart"/>
      <w:r w:rsidRPr="001D17E2">
        <w:rPr>
          <w:sz w:val="23"/>
          <w:szCs w:val="23"/>
          <w:u w:val="single" w:color="000000"/>
        </w:rPr>
        <w:t>S.Kom</w:t>
      </w:r>
      <w:proofErr w:type="spellEnd"/>
      <w:r w:rsidRPr="001D17E2">
        <w:rPr>
          <w:sz w:val="23"/>
          <w:szCs w:val="23"/>
          <w:u w:val="single" w:color="000000"/>
        </w:rPr>
        <w:t xml:space="preserve">., </w:t>
      </w:r>
      <w:proofErr w:type="spellStart"/>
      <w:r w:rsidRPr="001D17E2">
        <w:rPr>
          <w:sz w:val="23"/>
          <w:szCs w:val="23"/>
          <w:u w:val="single" w:color="000000"/>
        </w:rPr>
        <w:t>M.Kom</w:t>
      </w:r>
      <w:proofErr w:type="spellEnd"/>
      <w:r w:rsidRPr="001D17E2">
        <w:rPr>
          <w:sz w:val="23"/>
          <w:szCs w:val="23"/>
          <w:u w:val="single" w:color="000000"/>
        </w:rPr>
        <w:t>.</w:t>
      </w:r>
    </w:p>
    <w:p w14:paraId="6E3B665E" w14:textId="51F5FEE8" w:rsidR="00DB0888" w:rsidRDefault="00B619CF" w:rsidP="001D17E2">
      <w:pPr>
        <w:spacing w:before="28"/>
        <w:ind w:left="6256" w:right="135" w:hanging="1436"/>
        <w:jc w:val="center"/>
        <w:rPr>
          <w:sz w:val="23"/>
          <w:szCs w:val="23"/>
        </w:rPr>
      </w:pPr>
      <w:r>
        <w:rPr>
          <w:sz w:val="23"/>
          <w:szCs w:val="23"/>
        </w:rPr>
        <w:t>NIP.</w:t>
      </w:r>
      <w:r>
        <w:rPr>
          <w:spacing w:val="5"/>
          <w:sz w:val="23"/>
          <w:szCs w:val="23"/>
        </w:rPr>
        <w:t xml:space="preserve"> </w:t>
      </w:r>
      <w:r w:rsidR="001D17E2" w:rsidRPr="001D17E2">
        <w:rPr>
          <w:spacing w:val="5"/>
          <w:sz w:val="23"/>
          <w:szCs w:val="23"/>
        </w:rPr>
        <w:t>197803212005011001</w:t>
      </w:r>
    </w:p>
    <w:p w14:paraId="77D319B5" w14:textId="77777777" w:rsidR="00DB0888" w:rsidRDefault="00DB0888">
      <w:pPr>
        <w:spacing w:line="200" w:lineRule="exact"/>
      </w:pPr>
    </w:p>
    <w:p w14:paraId="788E34CE" w14:textId="77777777" w:rsidR="00DB0888" w:rsidRDefault="00DB0888">
      <w:pPr>
        <w:spacing w:line="200" w:lineRule="exact"/>
      </w:pPr>
    </w:p>
    <w:p w14:paraId="028CAD03" w14:textId="77777777" w:rsidR="00DB0888" w:rsidRDefault="00DB0888">
      <w:pPr>
        <w:spacing w:before="13" w:line="200" w:lineRule="exact"/>
      </w:pPr>
    </w:p>
    <w:p w14:paraId="69D60E66" w14:textId="77777777" w:rsidR="00DB0888" w:rsidRDefault="00B619CF">
      <w:pPr>
        <w:ind w:left="1569"/>
        <w:rPr>
          <w:sz w:val="23"/>
          <w:szCs w:val="23"/>
        </w:rPr>
      </w:pPr>
      <w:proofErr w:type="spellStart"/>
      <w:r>
        <w:rPr>
          <w:sz w:val="23"/>
          <w:szCs w:val="23"/>
        </w:rPr>
        <w:t>Komisi</w:t>
      </w:r>
      <w:proofErr w:type="spellEnd"/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Seminar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Akhir</w:t>
      </w:r>
      <w:r>
        <w:rPr>
          <w:spacing w:val="6"/>
          <w:sz w:val="23"/>
          <w:szCs w:val="23"/>
        </w:rPr>
        <w:t xml:space="preserve"> </w:t>
      </w:r>
      <w:r w:rsidR="001D19DC">
        <w:rPr>
          <w:sz w:val="23"/>
          <w:szCs w:val="23"/>
        </w:rPr>
        <w:t>PS. INFORMATIKA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FMIPA</w:t>
      </w:r>
      <w:r>
        <w:rPr>
          <w:spacing w:val="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UNUD</w:t>
      </w:r>
    </w:p>
    <w:sectPr w:rsidR="00DB0888">
      <w:type w:val="continuous"/>
      <w:pgSz w:w="12240" w:h="15840"/>
      <w:pgMar w:top="42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AC3092"/>
    <w:multiLevelType w:val="multilevel"/>
    <w:tmpl w:val="23F03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4495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888"/>
    <w:rsid w:val="001D17E2"/>
    <w:rsid w:val="001D19DC"/>
    <w:rsid w:val="002F01D4"/>
    <w:rsid w:val="00673EE8"/>
    <w:rsid w:val="00A83DCE"/>
    <w:rsid w:val="00B619CF"/>
    <w:rsid w:val="00CC6D03"/>
    <w:rsid w:val="00DB0888"/>
    <w:rsid w:val="00E4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C93C0"/>
  <w15:docId w15:val="{B02F45F6-89CB-4D08-A1E1-04DBA48F7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17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info@cs.unud.ac.i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MAHIRA</dc:creator>
  <cp:lastModifiedBy>Basudewa Weda</cp:lastModifiedBy>
  <cp:revision>6</cp:revision>
  <dcterms:created xsi:type="dcterms:W3CDTF">2019-09-19T05:48:00Z</dcterms:created>
  <dcterms:modified xsi:type="dcterms:W3CDTF">2024-07-22T00:46:00Z</dcterms:modified>
</cp:coreProperties>
</file>