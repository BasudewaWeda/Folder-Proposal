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FDDAE" w14:textId="77777777" w:rsidR="00082BF4" w:rsidRDefault="002F047C">
      <w:pPr>
        <w:spacing w:before="75" w:line="243" w:lineRule="auto"/>
        <w:ind w:left="2602" w:right="993"/>
        <w:jc w:val="center"/>
        <w:rPr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C0B32FB" wp14:editId="64AFA6F1">
            <wp:simplePos x="0" y="0"/>
            <wp:positionH relativeFrom="page">
              <wp:posOffset>532765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1A44AA3" wp14:editId="56D015F2">
                <wp:simplePos x="0" y="0"/>
                <wp:positionH relativeFrom="page">
                  <wp:posOffset>360045</wp:posOffset>
                </wp:positionH>
                <wp:positionV relativeFrom="paragraph">
                  <wp:posOffset>1087755</wp:posOffset>
                </wp:positionV>
                <wp:extent cx="7052310" cy="0"/>
                <wp:effectExtent l="7620" t="11430" r="762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2310" cy="0"/>
                          <a:chOff x="567" y="1713"/>
                          <a:chExt cx="11106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67" y="1713"/>
                            <a:ext cx="11106" cy="0"/>
                          </a:xfrm>
                          <a:custGeom>
                            <a:avLst/>
                            <a:gdLst>
                              <a:gd name="T0" fmla="+- 0 567 567"/>
                              <a:gd name="T1" fmla="*/ T0 w 11106"/>
                              <a:gd name="T2" fmla="+- 0 11673 567"/>
                              <a:gd name="T3" fmla="*/ T2 w 1110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106">
                                <a:moveTo>
                                  <a:pt x="0" y="0"/>
                                </a:moveTo>
                                <a:lnTo>
                                  <a:pt x="11106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40F40" id="Group 2" o:spid="_x0000_s1026" style="position:absolute;margin-left:28.35pt;margin-top:85.65pt;width:555.3pt;height:0;z-index:-251658240;mso-position-horizontal-relative:page" coordorigin="567,1713" coordsize="1110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">
                <v:shape id="Freeform 3" o:spid="_x0000_s1027" style="position:absolute;left:567;top:1713;width:11106;height:0;visibility:visible;mso-wrap-style:square;v-text-anchor:top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" path="m,l11106,e" filled="f" strokeweight=".57pt">
                  <v:path arrowok="t" o:connecttype="custom" o:connectlocs="0,0;11106,0" o:connectangles="0,0"/>
                </v:shape>
                <w10:wrap anchorx="page"/>
              </v:group>
            </w:pict>
          </mc:Fallback>
        </mc:AlternateContent>
      </w:r>
      <w:r w:rsidR="005345B0" w:rsidRPr="005345B0">
        <w:rPr>
          <w:sz w:val="27"/>
          <w:szCs w:val="27"/>
        </w:rPr>
        <w:t xml:space="preserve"> </w:t>
      </w:r>
      <w:r w:rsidR="005345B0">
        <w:rPr>
          <w:sz w:val="27"/>
          <w:szCs w:val="27"/>
        </w:rPr>
        <w:t>KEMENTERIAN PENDIDIKAN DAN KEBUDAYAAN</w:t>
      </w:r>
      <w:r w:rsidR="00CF73D9">
        <w:rPr>
          <w:sz w:val="27"/>
          <w:szCs w:val="27"/>
        </w:rPr>
        <w:t xml:space="preserve"> UNIVERSITAS UDAYANA</w:t>
      </w:r>
    </w:p>
    <w:p w14:paraId="5B7859CA" w14:textId="77777777" w:rsidR="00082BF4" w:rsidRDefault="00CF73D9">
      <w:pPr>
        <w:spacing w:before="13" w:line="263" w:lineRule="auto"/>
        <w:ind w:left="3121" w:right="1511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>
        <w:rPr>
          <w:sz w:val="23"/>
          <w:szCs w:val="23"/>
        </w:rPr>
        <w:t>PS.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INFORMATIKA</w:t>
      </w:r>
    </w:p>
    <w:p w14:paraId="331984B5" w14:textId="77777777" w:rsidR="00082BF4" w:rsidRDefault="00000000">
      <w:pPr>
        <w:spacing w:before="11"/>
        <w:ind w:left="3236" w:right="1627"/>
        <w:jc w:val="center"/>
        <w:rPr>
          <w:sz w:val="18"/>
          <w:szCs w:val="18"/>
        </w:rPr>
      </w:pPr>
      <w:hyperlink r:id="rId6">
        <w:r w:rsidR="00CF73D9">
          <w:rPr>
            <w:sz w:val="18"/>
            <w:szCs w:val="18"/>
          </w:rPr>
          <w:t>Kampus Bukit Jimbaran Gedung BF, Telpon : 0361-701805, Email : info@cs.unud.ac.id</w:t>
        </w:r>
      </w:hyperlink>
    </w:p>
    <w:p w14:paraId="7504E3ED" w14:textId="77777777" w:rsidR="00082BF4" w:rsidRDefault="00082BF4">
      <w:pPr>
        <w:spacing w:before="9" w:line="200" w:lineRule="exact"/>
      </w:pPr>
    </w:p>
    <w:p w14:paraId="57A8E293" w14:textId="77777777" w:rsidR="00082BF4" w:rsidRDefault="00CF73D9">
      <w:pPr>
        <w:ind w:left="3188" w:right="3187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0508F567" w14:textId="77777777" w:rsidR="00082BF4" w:rsidRDefault="00CF73D9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 w:rsidR="002F047C"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43BB1548" w14:textId="77777777" w:rsidR="00082BF4" w:rsidRDefault="00082BF4">
      <w:pPr>
        <w:spacing w:before="15" w:line="280" w:lineRule="exact"/>
        <w:rPr>
          <w:sz w:val="28"/>
          <w:szCs w:val="28"/>
        </w:rPr>
      </w:pPr>
    </w:p>
    <w:p w14:paraId="7B2C5314" w14:textId="20ECAD73" w:rsidR="00082BF4" w:rsidRPr="00F67E1D" w:rsidRDefault="00CF73D9">
      <w:pPr>
        <w:spacing w:before="33"/>
        <w:ind w:left="107"/>
        <w:rPr>
          <w:sz w:val="23"/>
          <w:szCs w:val="23"/>
        </w:rPr>
      </w:pPr>
      <w:r w:rsidRPr="00F67E1D">
        <w:rPr>
          <w:sz w:val="23"/>
          <w:szCs w:val="23"/>
        </w:rPr>
        <w:t xml:space="preserve">Nama </w:t>
      </w:r>
      <w:proofErr w:type="spellStart"/>
      <w:r w:rsidRPr="00F67E1D">
        <w:rPr>
          <w:sz w:val="23"/>
          <w:szCs w:val="23"/>
        </w:rPr>
        <w:t>Mahasiswa</w:t>
      </w:r>
      <w:proofErr w:type="spellEnd"/>
      <w:r w:rsidRPr="00F67E1D">
        <w:rPr>
          <w:sz w:val="23"/>
          <w:szCs w:val="23"/>
        </w:rPr>
        <w:t xml:space="preserve">     </w:t>
      </w:r>
      <w:proofErr w:type="gramStart"/>
      <w:r w:rsidRPr="00F67E1D">
        <w:rPr>
          <w:sz w:val="23"/>
          <w:szCs w:val="23"/>
        </w:rPr>
        <w:t xml:space="preserve">  :</w:t>
      </w:r>
      <w:proofErr w:type="gramEnd"/>
      <w:r w:rsidRPr="00F67E1D">
        <w:rPr>
          <w:sz w:val="23"/>
          <w:szCs w:val="23"/>
        </w:rPr>
        <w:t xml:space="preserve"> </w:t>
      </w:r>
      <w:r w:rsidR="00F67E1D" w:rsidRPr="00F67E1D">
        <w:rPr>
          <w:sz w:val="23"/>
          <w:szCs w:val="23"/>
        </w:rPr>
        <w:t>Ida Bagus Gede Basudewa Weda</w:t>
      </w:r>
    </w:p>
    <w:p w14:paraId="6E7C23FE" w14:textId="592B8D0D" w:rsidR="00082BF4" w:rsidRPr="00F67E1D" w:rsidRDefault="00CF73D9" w:rsidP="002F047C">
      <w:pPr>
        <w:spacing w:before="28"/>
        <w:ind w:left="107"/>
        <w:rPr>
          <w:sz w:val="23"/>
          <w:szCs w:val="23"/>
        </w:rPr>
      </w:pPr>
      <w:r w:rsidRPr="00F67E1D">
        <w:rPr>
          <w:sz w:val="23"/>
          <w:szCs w:val="23"/>
        </w:rPr>
        <w:t xml:space="preserve">NIM                          </w:t>
      </w:r>
      <w:proofErr w:type="gramStart"/>
      <w:r w:rsidRPr="00F67E1D">
        <w:rPr>
          <w:sz w:val="23"/>
          <w:szCs w:val="23"/>
        </w:rPr>
        <w:t xml:space="preserve">  :</w:t>
      </w:r>
      <w:proofErr w:type="gramEnd"/>
      <w:r w:rsidRPr="00F67E1D">
        <w:rPr>
          <w:sz w:val="23"/>
          <w:szCs w:val="23"/>
        </w:rPr>
        <w:t xml:space="preserve"> </w:t>
      </w:r>
      <w:r w:rsidR="00F67E1D" w:rsidRPr="00F67E1D">
        <w:rPr>
          <w:sz w:val="23"/>
          <w:szCs w:val="23"/>
        </w:rPr>
        <w:t>2208561077</w:t>
      </w:r>
    </w:p>
    <w:p w14:paraId="2B7DBFAF" w14:textId="2F444A3E" w:rsidR="00082BF4" w:rsidRPr="00F67E1D" w:rsidRDefault="00CF73D9">
      <w:pPr>
        <w:spacing w:before="28" w:line="265" w:lineRule="auto"/>
        <w:ind w:left="2328" w:right="354" w:hanging="2221"/>
        <w:rPr>
          <w:sz w:val="23"/>
          <w:szCs w:val="23"/>
        </w:rPr>
      </w:pPr>
      <w:proofErr w:type="spellStart"/>
      <w:r w:rsidRPr="00F67E1D">
        <w:rPr>
          <w:sz w:val="23"/>
          <w:szCs w:val="23"/>
        </w:rPr>
        <w:t>Judul</w:t>
      </w:r>
      <w:proofErr w:type="spellEnd"/>
      <w:r w:rsidRPr="00F67E1D">
        <w:rPr>
          <w:sz w:val="23"/>
          <w:szCs w:val="23"/>
        </w:rPr>
        <w:t xml:space="preserve"> Proposal          </w:t>
      </w:r>
      <w:proofErr w:type="gramStart"/>
      <w:r w:rsidRPr="00F67E1D">
        <w:rPr>
          <w:sz w:val="23"/>
          <w:szCs w:val="23"/>
        </w:rPr>
        <w:t xml:space="preserve">  :</w:t>
      </w:r>
      <w:proofErr w:type="gramEnd"/>
      <w:r w:rsidRPr="00F67E1D">
        <w:rPr>
          <w:sz w:val="23"/>
          <w:szCs w:val="23"/>
        </w:rPr>
        <w:t xml:space="preserve"> </w:t>
      </w:r>
      <w:r w:rsidR="00F67E1D" w:rsidRPr="00F67E1D">
        <w:rPr>
          <w:sz w:val="23"/>
          <w:szCs w:val="23"/>
        </w:rPr>
        <w:t>IMPLEMENTASI VARIATIONAL AUTOENCODER DAN REGULARIZED SINGULAR VALUE DECOMPOSITION PADA SISTEM REKOMENDASI FILM</w:t>
      </w:r>
    </w:p>
    <w:p w14:paraId="122F7285" w14:textId="77777777" w:rsidR="002F047C" w:rsidRDefault="002F047C">
      <w:pPr>
        <w:spacing w:before="28" w:line="265" w:lineRule="auto"/>
        <w:ind w:left="2328" w:right="354" w:hanging="2221"/>
        <w:rPr>
          <w:sz w:val="23"/>
          <w:szCs w:val="23"/>
        </w:rPr>
      </w:pPr>
    </w:p>
    <w:p w14:paraId="414918E8" w14:textId="6605D7C2" w:rsidR="00082BF4" w:rsidRDefault="00CF73D9">
      <w:pPr>
        <w:spacing w:before="1"/>
        <w:ind w:left="107"/>
        <w:rPr>
          <w:sz w:val="23"/>
          <w:szCs w:val="23"/>
        </w:rPr>
      </w:pPr>
      <w:proofErr w:type="spellStart"/>
      <w:r>
        <w:rPr>
          <w:sz w:val="23"/>
          <w:szCs w:val="23"/>
        </w:rPr>
        <w:t>Tanggal</w:t>
      </w:r>
      <w:proofErr w:type="spellEnd"/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F67E1D">
        <w:rPr>
          <w:sz w:val="23"/>
          <w:szCs w:val="23"/>
        </w:rPr>
        <w:t>25</w:t>
      </w:r>
      <w:r>
        <w:rPr>
          <w:spacing w:val="3"/>
          <w:sz w:val="23"/>
          <w:szCs w:val="23"/>
        </w:rPr>
        <w:t xml:space="preserve"> </w:t>
      </w:r>
      <w:r w:rsidR="00F67E1D">
        <w:rPr>
          <w:sz w:val="23"/>
          <w:szCs w:val="23"/>
        </w:rPr>
        <w:t xml:space="preserve">Juli </w:t>
      </w:r>
      <w:r>
        <w:rPr>
          <w:w w:val="101"/>
          <w:sz w:val="23"/>
          <w:szCs w:val="23"/>
        </w:rPr>
        <w:t>20</w:t>
      </w:r>
      <w:r w:rsidR="00F67E1D">
        <w:rPr>
          <w:w w:val="101"/>
          <w:sz w:val="23"/>
          <w:szCs w:val="23"/>
        </w:rPr>
        <w:t>24</w:t>
      </w:r>
    </w:p>
    <w:p w14:paraId="2C4D45CA" w14:textId="098FCCF7" w:rsidR="00082BF4" w:rsidRDefault="00CF73D9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2F047C">
        <w:rPr>
          <w:sz w:val="23"/>
          <w:szCs w:val="23"/>
        </w:rPr>
        <w:t>0</w:t>
      </w:r>
      <w:r w:rsidR="00F67E1D">
        <w:rPr>
          <w:sz w:val="23"/>
          <w:szCs w:val="23"/>
        </w:rPr>
        <w:t>8</w:t>
      </w:r>
      <w:r>
        <w:rPr>
          <w:sz w:val="23"/>
          <w:szCs w:val="23"/>
        </w:rPr>
        <w:t>:</w:t>
      </w:r>
      <w:r w:rsidR="00F67E1D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 w:rsidR="00F67E1D">
        <w:rPr>
          <w:spacing w:val="4"/>
          <w:sz w:val="23"/>
          <w:szCs w:val="23"/>
        </w:rPr>
        <w:t>1</w:t>
      </w:r>
      <w:r w:rsidR="002F047C">
        <w:rPr>
          <w:w w:val="101"/>
          <w:sz w:val="23"/>
          <w:szCs w:val="23"/>
        </w:rPr>
        <w:t>0</w:t>
      </w:r>
      <w:r>
        <w:rPr>
          <w:w w:val="101"/>
          <w:sz w:val="23"/>
          <w:szCs w:val="23"/>
        </w:rPr>
        <w:t>:</w:t>
      </w:r>
      <w:r w:rsidR="002F047C">
        <w:rPr>
          <w:w w:val="101"/>
          <w:sz w:val="23"/>
          <w:szCs w:val="23"/>
        </w:rPr>
        <w:t>0</w:t>
      </w:r>
      <w:r>
        <w:rPr>
          <w:w w:val="101"/>
          <w:sz w:val="23"/>
          <w:szCs w:val="23"/>
        </w:rPr>
        <w:t>0</w:t>
      </w:r>
    </w:p>
    <w:p w14:paraId="2B7B1121" w14:textId="3908F921" w:rsidR="00082BF4" w:rsidRDefault="00CF73D9">
      <w:pPr>
        <w:spacing w:before="28" w:line="260" w:lineRule="exact"/>
        <w:ind w:left="107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</w:t>
      </w:r>
      <w:proofErr w:type="gramStart"/>
      <w:r>
        <w:rPr>
          <w:position w:val="-1"/>
          <w:sz w:val="23"/>
          <w:szCs w:val="23"/>
        </w:rPr>
        <w:t xml:space="preserve">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proofErr w:type="gramEnd"/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 w:rsidR="00F67E1D">
        <w:rPr>
          <w:position w:val="-1"/>
          <w:sz w:val="23"/>
          <w:szCs w:val="23"/>
        </w:rPr>
        <w:t>2.4</w:t>
      </w:r>
    </w:p>
    <w:p w14:paraId="2B4CE20D" w14:textId="77777777" w:rsidR="00082BF4" w:rsidRDefault="00082BF4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082BF4" w14:paraId="77C8FF99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8D601" w14:textId="77777777" w:rsidR="00082BF4" w:rsidRDefault="00CF73D9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6B090" w14:textId="77777777" w:rsidR="00082BF4" w:rsidRDefault="00CF73D9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07A19" w14:textId="77777777" w:rsidR="00082BF4" w:rsidRDefault="00CF73D9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Perbaikan</w:t>
            </w:r>
            <w:proofErr w:type="spellEnd"/>
          </w:p>
        </w:tc>
      </w:tr>
      <w:tr w:rsidR="00082BF4" w14:paraId="4C5ED940" w14:textId="77777777">
        <w:trPr>
          <w:trHeight w:hRule="exact" w:val="542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28DC9" w14:textId="77777777" w:rsidR="00082BF4" w:rsidRDefault="00082BF4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645F0" w14:textId="77777777" w:rsidR="00082BF4" w:rsidRDefault="00082BF4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5F402" w14:textId="77777777" w:rsidR="00082BF4" w:rsidRDefault="00082BF4"/>
        </w:tc>
      </w:tr>
    </w:tbl>
    <w:p w14:paraId="6DC154FF" w14:textId="77777777" w:rsidR="002F047C" w:rsidRDefault="002F047C">
      <w:pPr>
        <w:spacing w:line="260" w:lineRule="exact"/>
        <w:ind w:left="6966" w:right="1413"/>
        <w:jc w:val="center"/>
        <w:rPr>
          <w:sz w:val="23"/>
          <w:szCs w:val="23"/>
        </w:rPr>
      </w:pPr>
    </w:p>
    <w:p w14:paraId="2CE6B84B" w14:textId="5A8A2D39" w:rsidR="00082BF4" w:rsidRDefault="00CF73D9" w:rsidP="002F047C">
      <w:pPr>
        <w:spacing w:line="260" w:lineRule="exact"/>
        <w:ind w:right="1413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F67E1D">
        <w:rPr>
          <w:sz w:val="23"/>
          <w:szCs w:val="23"/>
        </w:rPr>
        <w:t>25 Juli 2024</w:t>
      </w:r>
    </w:p>
    <w:p w14:paraId="2A38E040" w14:textId="77777777" w:rsidR="00082BF4" w:rsidRDefault="00CF73D9" w:rsidP="00F67E1D">
      <w:pPr>
        <w:spacing w:before="28" w:line="260" w:lineRule="exact"/>
        <w:ind w:right="1822"/>
        <w:jc w:val="right"/>
        <w:rPr>
          <w:position w:val="-1"/>
          <w:sz w:val="23"/>
          <w:szCs w:val="23"/>
        </w:rPr>
      </w:pPr>
      <w:proofErr w:type="spellStart"/>
      <w:r>
        <w:rPr>
          <w:position w:val="-1"/>
          <w:sz w:val="23"/>
          <w:szCs w:val="23"/>
        </w:rPr>
        <w:t>Sekretaris</w:t>
      </w:r>
      <w:proofErr w:type="spellEnd"/>
      <w:r w:rsidR="002F047C">
        <w:rPr>
          <w:position w:val="-1"/>
          <w:sz w:val="23"/>
          <w:szCs w:val="23"/>
        </w:rPr>
        <w:t xml:space="preserve"> </w:t>
      </w:r>
      <w:proofErr w:type="spellStart"/>
      <w:r w:rsidR="002F047C">
        <w:rPr>
          <w:position w:val="-1"/>
          <w:sz w:val="23"/>
          <w:szCs w:val="23"/>
        </w:rPr>
        <w:t>Penguji</w:t>
      </w:r>
      <w:proofErr w:type="spellEnd"/>
    </w:p>
    <w:p w14:paraId="62FFCA45" w14:textId="77777777" w:rsidR="002F047C" w:rsidRDefault="002F047C">
      <w:pPr>
        <w:spacing w:before="28" w:line="260" w:lineRule="exact"/>
        <w:ind w:right="2367"/>
        <w:jc w:val="right"/>
        <w:rPr>
          <w:sz w:val="23"/>
          <w:szCs w:val="23"/>
        </w:rPr>
      </w:pPr>
    </w:p>
    <w:p w14:paraId="09FF9CCD" w14:textId="77777777" w:rsidR="00082BF4" w:rsidRDefault="00082BF4">
      <w:pPr>
        <w:spacing w:line="200" w:lineRule="exact"/>
      </w:pPr>
    </w:p>
    <w:p w14:paraId="2E2F0EE2" w14:textId="77777777" w:rsidR="00082BF4" w:rsidRDefault="00082BF4">
      <w:pPr>
        <w:spacing w:line="200" w:lineRule="exact"/>
      </w:pPr>
    </w:p>
    <w:p w14:paraId="5E5AC699" w14:textId="77777777" w:rsidR="00082BF4" w:rsidRDefault="00082BF4">
      <w:pPr>
        <w:spacing w:line="200" w:lineRule="exact"/>
      </w:pPr>
    </w:p>
    <w:p w14:paraId="5B81B4E5" w14:textId="77777777" w:rsidR="00082BF4" w:rsidRDefault="00082BF4">
      <w:pPr>
        <w:spacing w:before="16" w:line="260" w:lineRule="exact"/>
        <w:rPr>
          <w:sz w:val="26"/>
          <w:szCs w:val="26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1A05A2D0" w14:textId="77777777" w:rsidR="00082BF4" w:rsidRDefault="00082BF4">
      <w:pPr>
        <w:spacing w:line="200" w:lineRule="exact"/>
      </w:pPr>
    </w:p>
    <w:p w14:paraId="6543D56F" w14:textId="77777777" w:rsidR="00082BF4" w:rsidRDefault="00082BF4">
      <w:pPr>
        <w:spacing w:line="200" w:lineRule="exact"/>
      </w:pPr>
    </w:p>
    <w:p w14:paraId="765FF54A" w14:textId="77777777" w:rsidR="00082BF4" w:rsidRDefault="00082BF4">
      <w:pPr>
        <w:spacing w:before="19" w:line="200" w:lineRule="exact"/>
      </w:pPr>
    </w:p>
    <w:p w14:paraId="5A51FC49" w14:textId="77777777" w:rsidR="00082BF4" w:rsidRDefault="00CF73D9">
      <w:pPr>
        <w:ind w:left="107"/>
        <w:rPr>
          <w:sz w:val="23"/>
          <w:szCs w:val="23"/>
        </w:rPr>
      </w:pPr>
      <w:proofErr w:type="spellStart"/>
      <w:r>
        <w:rPr>
          <w:w w:val="101"/>
          <w:sz w:val="23"/>
          <w:szCs w:val="23"/>
        </w:rPr>
        <w:t>Keterangan</w:t>
      </w:r>
      <w:proofErr w:type="spellEnd"/>
      <w:r>
        <w:rPr>
          <w:w w:val="101"/>
          <w:sz w:val="23"/>
          <w:szCs w:val="23"/>
        </w:rPr>
        <w:t>:</w:t>
      </w:r>
    </w:p>
    <w:p w14:paraId="164865A6" w14:textId="77777777" w:rsidR="00082BF4" w:rsidRDefault="00CF73D9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tangan</w:t>
      </w:r>
      <w:proofErr w:type="spellEnd"/>
      <w:r>
        <w:rPr>
          <w:spacing w:val="7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diberikan</w:t>
      </w:r>
      <w:proofErr w:type="spellEnd"/>
      <w:r>
        <w:rPr>
          <w:spacing w:val="10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jika</w:t>
      </w:r>
      <w:proofErr w:type="spellEnd"/>
      <w:r>
        <w:rPr>
          <w:spacing w:val="4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perbaikan</w:t>
      </w:r>
      <w:proofErr w:type="spellEnd"/>
      <w:r>
        <w:rPr>
          <w:spacing w:val="10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telah</w:t>
      </w:r>
      <w:proofErr w:type="spellEnd"/>
      <w:r>
        <w:rPr>
          <w:spacing w:val="5"/>
          <w:position w:val="-1"/>
          <w:sz w:val="23"/>
          <w:szCs w:val="23"/>
        </w:rPr>
        <w:t xml:space="preserve"> </w:t>
      </w:r>
      <w:proofErr w:type="spellStart"/>
      <w:r>
        <w:rPr>
          <w:w w:val="101"/>
          <w:position w:val="-1"/>
          <w:sz w:val="23"/>
          <w:szCs w:val="23"/>
        </w:rPr>
        <w:t>diterima</w:t>
      </w:r>
      <w:proofErr w:type="spellEnd"/>
    </w:p>
    <w:p w14:paraId="72703EB5" w14:textId="7CDD14EF" w:rsidR="00082BF4" w:rsidRDefault="00CF73D9" w:rsidP="00F67E1D">
      <w:pPr>
        <w:spacing w:before="33"/>
        <w:ind w:left="-40" w:right="147"/>
        <w:jc w:val="center"/>
        <w:rPr>
          <w:sz w:val="23"/>
          <w:szCs w:val="23"/>
        </w:rPr>
      </w:pPr>
      <w:r>
        <w:br w:type="column"/>
      </w:r>
      <w:proofErr w:type="spellStart"/>
      <w:r w:rsidR="00F67E1D" w:rsidRPr="00F67E1D">
        <w:rPr>
          <w:sz w:val="23"/>
          <w:szCs w:val="23"/>
          <w:u w:val="single" w:color="000000"/>
        </w:rPr>
        <w:t>Gst</w:t>
      </w:r>
      <w:proofErr w:type="spellEnd"/>
      <w:r w:rsidR="00F67E1D" w:rsidRPr="00F67E1D">
        <w:rPr>
          <w:sz w:val="23"/>
          <w:szCs w:val="23"/>
          <w:u w:val="single" w:color="000000"/>
        </w:rPr>
        <w:t xml:space="preserve">. Ayu Vida </w:t>
      </w:r>
      <w:proofErr w:type="spellStart"/>
      <w:r w:rsidR="00F67E1D" w:rsidRPr="00F67E1D">
        <w:rPr>
          <w:sz w:val="23"/>
          <w:szCs w:val="23"/>
          <w:u w:val="single" w:color="000000"/>
        </w:rPr>
        <w:t>Mastrika</w:t>
      </w:r>
      <w:proofErr w:type="spellEnd"/>
      <w:r w:rsidR="00F67E1D" w:rsidRPr="00F67E1D">
        <w:rPr>
          <w:sz w:val="23"/>
          <w:szCs w:val="23"/>
          <w:u w:val="single" w:color="000000"/>
        </w:rPr>
        <w:t xml:space="preserve"> Giri, S. Kom., M.Cs.</w:t>
      </w:r>
    </w:p>
    <w:p w14:paraId="5722A8CD" w14:textId="014E13EC" w:rsidR="00082BF4" w:rsidRDefault="00CF73D9" w:rsidP="00F67E1D">
      <w:pPr>
        <w:spacing w:before="28"/>
        <w:ind w:left="993" w:right="1139" w:hanging="248"/>
        <w:jc w:val="center"/>
        <w:rPr>
          <w:sz w:val="23"/>
          <w:szCs w:val="23"/>
        </w:rPr>
        <w:sectPr w:rsidR="00082BF4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294"/>
            <w:col w:w="4967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F67E1D" w:rsidRPr="00F67E1D">
        <w:rPr>
          <w:spacing w:val="5"/>
          <w:sz w:val="23"/>
          <w:szCs w:val="23"/>
        </w:rPr>
        <w:t>199006062022032009</w:t>
      </w:r>
    </w:p>
    <w:p w14:paraId="67B2B4D6" w14:textId="77777777" w:rsidR="00082BF4" w:rsidRDefault="00082BF4">
      <w:pPr>
        <w:spacing w:before="11" w:line="280" w:lineRule="exact"/>
        <w:rPr>
          <w:sz w:val="28"/>
          <w:szCs w:val="28"/>
        </w:rPr>
      </w:pPr>
    </w:p>
    <w:p w14:paraId="4DD052F4" w14:textId="77777777" w:rsidR="00082BF4" w:rsidRDefault="00CF73D9">
      <w:pPr>
        <w:spacing w:before="33"/>
        <w:ind w:left="212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D5417D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082BF4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D53F3"/>
    <w:multiLevelType w:val="multilevel"/>
    <w:tmpl w:val="B65A50E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102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F4"/>
    <w:rsid w:val="00082BF4"/>
    <w:rsid w:val="002F047C"/>
    <w:rsid w:val="005345B0"/>
    <w:rsid w:val="00A83DCE"/>
    <w:rsid w:val="00CF73D9"/>
    <w:rsid w:val="00D5417D"/>
    <w:rsid w:val="00F6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152B"/>
  <w15:docId w15:val="{384CF2CF-FA5D-4E88-BC5F-5FCD5C34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7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s.unud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5</cp:revision>
  <dcterms:created xsi:type="dcterms:W3CDTF">2019-09-19T05:55:00Z</dcterms:created>
  <dcterms:modified xsi:type="dcterms:W3CDTF">2024-07-22T00:51:00Z</dcterms:modified>
</cp:coreProperties>
</file>