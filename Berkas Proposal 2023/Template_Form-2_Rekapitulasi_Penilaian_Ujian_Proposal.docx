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D1F2B" w14:textId="431A2A24" w:rsidR="00F0230E" w:rsidRDefault="00AF4B8C">
      <w:pPr>
        <w:spacing w:before="75" w:line="243" w:lineRule="auto"/>
        <w:ind w:left="1957" w:right="518"/>
        <w:jc w:val="center"/>
        <w:rPr>
          <w:sz w:val="27"/>
          <w:szCs w:val="27"/>
        </w:rPr>
      </w:pPr>
      <w:r>
        <w:rPr>
          <w:sz w:val="27"/>
          <w:szCs w:val="27"/>
        </w:rPr>
        <w:t>KEMENTERIAN PENDIDIKAN DAN KEBUDAYAAN</w:t>
      </w:r>
      <w:r w:rsidR="00ED059C">
        <w:rPr>
          <w:sz w:val="27"/>
          <w:szCs w:val="27"/>
        </w:rPr>
        <w:t xml:space="preserve"> UNIVERSITAS UDAYANA</w:t>
      </w:r>
    </w:p>
    <w:p w14:paraId="15A1AE3C" w14:textId="77777777" w:rsidR="00F0230E" w:rsidRDefault="00ED059C">
      <w:pPr>
        <w:spacing w:before="13" w:line="263" w:lineRule="auto"/>
        <w:ind w:left="2476" w:right="1036"/>
        <w:jc w:val="center"/>
        <w:rPr>
          <w:sz w:val="23"/>
          <w:szCs w:val="23"/>
        </w:rPr>
      </w:pPr>
      <w:r>
        <w:rPr>
          <w:sz w:val="23"/>
          <w:szCs w:val="23"/>
        </w:rPr>
        <w:t>FAKULTAS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MATEMATIKA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ILMU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PENGETAHUAN</w:t>
      </w:r>
      <w:r>
        <w:rPr>
          <w:spacing w:val="1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 xml:space="preserve">ALAM </w:t>
      </w:r>
      <w:r w:rsidR="00EA6133">
        <w:rPr>
          <w:sz w:val="23"/>
          <w:szCs w:val="23"/>
        </w:rPr>
        <w:t>PS.</w:t>
      </w:r>
      <w:r>
        <w:rPr>
          <w:spacing w:val="13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INFORMATIKA</w:t>
      </w:r>
    </w:p>
    <w:p w14:paraId="76A5DFC7" w14:textId="77777777" w:rsidR="00F0230E" w:rsidRDefault="00000000">
      <w:pPr>
        <w:spacing w:before="11" w:line="200" w:lineRule="exact"/>
        <w:ind w:left="2591" w:right="1152"/>
        <w:jc w:val="center"/>
        <w:rPr>
          <w:sz w:val="18"/>
          <w:szCs w:val="18"/>
        </w:rPr>
      </w:pPr>
      <w:hyperlink r:id="rId5">
        <w:r w:rsidR="00ED059C">
          <w:rPr>
            <w:position w:val="-1"/>
            <w:sz w:val="18"/>
            <w:szCs w:val="18"/>
          </w:rPr>
          <w:t>Kampus Bukit Jimbaran Gedung BF, Telpon : 0361-701805, Email : info@cs.unud.ac.id</w:t>
        </w:r>
      </w:hyperlink>
    </w:p>
    <w:p w14:paraId="5486C708" w14:textId="77777777" w:rsidR="00F0230E" w:rsidRDefault="00F0230E">
      <w:pPr>
        <w:spacing w:before="9" w:line="160" w:lineRule="exact"/>
        <w:rPr>
          <w:sz w:val="17"/>
          <w:szCs w:val="17"/>
        </w:rPr>
        <w:sectPr w:rsidR="00F0230E">
          <w:type w:val="continuous"/>
          <w:pgSz w:w="12240" w:h="15840"/>
          <w:pgMar w:top="420" w:right="1020" w:bottom="280" w:left="1020" w:header="720" w:footer="720" w:gutter="0"/>
          <w:cols w:space="720"/>
        </w:sectPr>
      </w:pPr>
    </w:p>
    <w:p w14:paraId="518E73EB" w14:textId="77777777" w:rsidR="00F0230E" w:rsidRDefault="00375C46">
      <w:pPr>
        <w:spacing w:before="33"/>
        <w:ind w:left="114" w:right="-55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EB7334F" wp14:editId="45382375">
            <wp:simplePos x="0" y="0"/>
            <wp:positionH relativeFrom="page">
              <wp:posOffset>784860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5B51D78" wp14:editId="60382F87">
                <wp:simplePos x="0" y="0"/>
                <wp:positionH relativeFrom="page">
                  <wp:posOffset>720090</wp:posOffset>
                </wp:positionH>
                <wp:positionV relativeFrom="paragraph">
                  <wp:posOffset>13970</wp:posOffset>
                </wp:positionV>
                <wp:extent cx="6332220" cy="0"/>
                <wp:effectExtent l="5715" t="8890" r="5715" b="1016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2220" cy="0"/>
                          <a:chOff x="1134" y="22"/>
                          <a:chExt cx="9972" cy="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134" y="22"/>
                            <a:ext cx="9972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2"/>
                              <a:gd name="T2" fmla="+- 0 11106 1134"/>
                              <a:gd name="T3" fmla="*/ T2 w 99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72">
                                <a:moveTo>
                                  <a:pt x="0" y="0"/>
                                </a:moveTo>
                                <a:lnTo>
                                  <a:pt x="9972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424154" id="Group 4" o:spid="_x0000_s1026" style="position:absolute;margin-left:56.7pt;margin-top:1.1pt;width:498.6pt;height:0;z-index:-251658240;mso-position-horizontal-relative:page" coordorigin="1134,22" coordsize="9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">
                <v:shape id="Freeform 5" o:spid="_x0000_s1027" style="position:absolute;left:1134;top:22;width:9972;height:0;visibility:visible;mso-wrap-style:square;v-text-anchor:top" coordsize="9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" path="m,l9972,e" filled="f" strokeweight=".57pt">
                  <v:path arrowok="t" o:connecttype="custom" o:connectlocs="0,0;9972,0" o:connectangles="0,0"/>
                </v:shape>
                <w10:wrap anchorx="page"/>
              </v:group>
            </w:pict>
          </mc:Fallback>
        </mc:AlternateContent>
      </w:r>
      <w:r w:rsidR="00ED059C">
        <w:rPr>
          <w:w w:val="101"/>
          <w:sz w:val="23"/>
          <w:szCs w:val="23"/>
        </w:rPr>
        <w:t>Form-02</w:t>
      </w:r>
    </w:p>
    <w:p w14:paraId="6101DB6E" w14:textId="77777777" w:rsidR="00F0230E" w:rsidRDefault="00ED059C">
      <w:pPr>
        <w:spacing w:before="6" w:line="120" w:lineRule="exact"/>
        <w:rPr>
          <w:sz w:val="12"/>
          <w:szCs w:val="12"/>
        </w:rPr>
      </w:pPr>
      <w:r>
        <w:br w:type="column"/>
      </w:r>
    </w:p>
    <w:p w14:paraId="1F4BFBBB" w14:textId="77777777" w:rsidR="00F0230E" w:rsidRDefault="00F0230E">
      <w:pPr>
        <w:spacing w:line="200" w:lineRule="exact"/>
      </w:pPr>
    </w:p>
    <w:p w14:paraId="4104F692" w14:textId="77777777" w:rsidR="00F0230E" w:rsidRDefault="00ED059C">
      <w:pPr>
        <w:rPr>
          <w:sz w:val="27"/>
          <w:szCs w:val="27"/>
        </w:rPr>
      </w:pPr>
      <w:r>
        <w:rPr>
          <w:b/>
          <w:sz w:val="27"/>
          <w:szCs w:val="27"/>
        </w:rPr>
        <w:t>SEMINAR</w:t>
      </w:r>
      <w:r>
        <w:rPr>
          <w:b/>
          <w:spacing w:val="14"/>
          <w:sz w:val="27"/>
          <w:szCs w:val="27"/>
        </w:rPr>
        <w:t xml:space="preserve"> </w:t>
      </w:r>
      <w:r>
        <w:rPr>
          <w:b/>
          <w:sz w:val="27"/>
          <w:szCs w:val="27"/>
        </w:rPr>
        <w:t>PROPOSAL</w:t>
      </w:r>
      <w:r>
        <w:rPr>
          <w:b/>
          <w:spacing w:val="16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AKHIR</w:t>
      </w:r>
    </w:p>
    <w:p w14:paraId="76741D5F" w14:textId="77777777" w:rsidR="00F0230E" w:rsidRDefault="00ED059C">
      <w:pPr>
        <w:spacing w:before="32" w:line="300" w:lineRule="exact"/>
        <w:ind w:left="67"/>
        <w:rPr>
          <w:sz w:val="27"/>
          <w:szCs w:val="27"/>
        </w:rPr>
        <w:sectPr w:rsidR="00F0230E">
          <w:type w:val="continuous"/>
          <w:pgSz w:w="12240" w:h="15840"/>
          <w:pgMar w:top="420" w:right="1020" w:bottom="280" w:left="1020" w:header="720" w:footer="720" w:gutter="0"/>
          <w:cols w:num="2" w:space="720" w:equalWidth="0">
            <w:col w:w="933" w:space="1735"/>
            <w:col w:w="7532"/>
          </w:cols>
        </w:sectPr>
      </w:pPr>
      <w:r>
        <w:rPr>
          <w:b/>
          <w:position w:val="-1"/>
          <w:sz w:val="27"/>
          <w:szCs w:val="27"/>
        </w:rPr>
        <w:t>***</w:t>
      </w:r>
      <w:r>
        <w:rPr>
          <w:b/>
          <w:spacing w:val="5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REKAPITULASI</w:t>
      </w:r>
      <w:r>
        <w:rPr>
          <w:b/>
          <w:spacing w:val="22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PENILAIAN</w:t>
      </w:r>
      <w:r>
        <w:rPr>
          <w:b/>
          <w:spacing w:val="16"/>
          <w:position w:val="-1"/>
          <w:sz w:val="27"/>
          <w:szCs w:val="27"/>
        </w:rPr>
        <w:t xml:space="preserve"> </w:t>
      </w:r>
      <w:r>
        <w:rPr>
          <w:b/>
          <w:w w:val="101"/>
          <w:position w:val="-1"/>
          <w:sz w:val="27"/>
          <w:szCs w:val="27"/>
        </w:rPr>
        <w:t>***</w:t>
      </w:r>
    </w:p>
    <w:p w14:paraId="5F97B9A6" w14:textId="77777777" w:rsidR="00F0230E" w:rsidRDefault="00F0230E">
      <w:pPr>
        <w:spacing w:before="8" w:line="180" w:lineRule="exact"/>
        <w:rPr>
          <w:sz w:val="18"/>
          <w:szCs w:val="18"/>
        </w:rPr>
      </w:pPr>
    </w:p>
    <w:p w14:paraId="5ABA041F" w14:textId="77777777" w:rsidR="00F0230E" w:rsidRDefault="00F0230E">
      <w:pPr>
        <w:spacing w:line="200" w:lineRule="exact"/>
      </w:pPr>
    </w:p>
    <w:p w14:paraId="2D3D0BE7" w14:textId="77777777" w:rsidR="00F0230E" w:rsidRPr="00CC0316" w:rsidRDefault="00F0230E">
      <w:pPr>
        <w:spacing w:line="200" w:lineRule="exact"/>
      </w:pPr>
    </w:p>
    <w:p w14:paraId="19FE7350" w14:textId="01AD8B33" w:rsidR="00F0230E" w:rsidRPr="00CC0316" w:rsidRDefault="00ED059C">
      <w:pPr>
        <w:spacing w:before="33"/>
        <w:ind w:left="114"/>
        <w:rPr>
          <w:sz w:val="23"/>
          <w:szCs w:val="23"/>
        </w:rPr>
      </w:pPr>
      <w:r w:rsidRPr="00CC0316">
        <w:rPr>
          <w:sz w:val="23"/>
          <w:szCs w:val="23"/>
        </w:rPr>
        <w:t xml:space="preserve">Nama Mahasiswa    : </w:t>
      </w:r>
      <w:r w:rsidR="00FC0A29" w:rsidRPr="00CC0316">
        <w:rPr>
          <w:sz w:val="23"/>
          <w:szCs w:val="23"/>
        </w:rPr>
        <w:t>Ida  Bagus Gede Basudewa Weda</w:t>
      </w:r>
    </w:p>
    <w:p w14:paraId="519A8819" w14:textId="682E9089" w:rsidR="00F0230E" w:rsidRPr="00CC0316" w:rsidRDefault="00ED059C">
      <w:pPr>
        <w:spacing w:before="28"/>
        <w:ind w:left="114"/>
        <w:rPr>
          <w:sz w:val="23"/>
          <w:szCs w:val="23"/>
        </w:rPr>
      </w:pPr>
      <w:r w:rsidRPr="00CC0316">
        <w:rPr>
          <w:sz w:val="23"/>
          <w:szCs w:val="23"/>
        </w:rPr>
        <w:t xml:space="preserve">NIM                         : </w:t>
      </w:r>
      <w:r w:rsidR="00FC0A29" w:rsidRPr="00CC0316">
        <w:rPr>
          <w:sz w:val="23"/>
          <w:szCs w:val="23"/>
        </w:rPr>
        <w:t>2208561077</w:t>
      </w:r>
    </w:p>
    <w:p w14:paraId="071CB411" w14:textId="0421C300" w:rsidR="00E45F35" w:rsidRPr="00CC0316" w:rsidRDefault="00ED059C" w:rsidP="00CC0316">
      <w:pPr>
        <w:spacing w:before="28" w:line="265" w:lineRule="auto"/>
        <w:ind w:left="2108" w:right="344" w:hanging="1995"/>
        <w:rPr>
          <w:sz w:val="23"/>
          <w:szCs w:val="23"/>
        </w:rPr>
      </w:pPr>
      <w:r w:rsidRPr="00CC0316">
        <w:rPr>
          <w:sz w:val="23"/>
          <w:szCs w:val="23"/>
        </w:rPr>
        <w:t xml:space="preserve">Judul Proposal         : </w:t>
      </w:r>
      <w:r w:rsidR="00FC0A29" w:rsidRPr="00CC0316">
        <w:rPr>
          <w:sz w:val="23"/>
          <w:szCs w:val="23"/>
        </w:rPr>
        <w:t>IMPLEMENTASI VARIATIONAL AUTOENCODER DAN REGULARIZED SINGULAR VALUE DECOMPOSITION PADA SISTEM REKOMENDASI FILM</w:t>
      </w:r>
    </w:p>
    <w:p w14:paraId="44A258E9" w14:textId="5419666E" w:rsidR="00E45F35" w:rsidRDefault="00EA6133" w:rsidP="00CC0316">
      <w:pPr>
        <w:spacing w:before="1"/>
        <w:ind w:left="114"/>
        <w:rPr>
          <w:sz w:val="23"/>
          <w:szCs w:val="23"/>
        </w:rPr>
      </w:pPr>
      <w:r w:rsidRPr="00CC0316">
        <w:rPr>
          <w:sz w:val="23"/>
          <w:szCs w:val="23"/>
        </w:rPr>
        <w:t xml:space="preserve">Dosen Pendamping  </w:t>
      </w:r>
      <w:r w:rsidR="00ED059C" w:rsidRPr="00CC0316">
        <w:rPr>
          <w:sz w:val="23"/>
          <w:szCs w:val="23"/>
        </w:rPr>
        <w:t xml:space="preserve">: </w:t>
      </w:r>
      <w:r w:rsidR="00FC0A29" w:rsidRPr="00CC0316">
        <w:rPr>
          <w:sz w:val="23"/>
          <w:szCs w:val="23"/>
        </w:rPr>
        <w:t>Dr. Ir. Ngurah Agus Sanjaya ER, S.Kom., M.Kom.</w:t>
      </w:r>
    </w:p>
    <w:p w14:paraId="3511BA38" w14:textId="77777777" w:rsidR="00CC0316" w:rsidRDefault="00CC0316" w:rsidP="00CC0316">
      <w:pPr>
        <w:spacing w:before="1"/>
        <w:ind w:left="114"/>
        <w:rPr>
          <w:sz w:val="23"/>
          <w:szCs w:val="23"/>
        </w:rPr>
      </w:pPr>
    </w:p>
    <w:p w14:paraId="2339BA17" w14:textId="5AF1680C" w:rsidR="00F0230E" w:rsidRDefault="00ED059C" w:rsidP="00E45F35">
      <w:pPr>
        <w:spacing w:before="28" w:line="265" w:lineRule="auto"/>
        <w:ind w:right="4906" w:firstLine="114"/>
        <w:rPr>
          <w:sz w:val="23"/>
          <w:szCs w:val="23"/>
        </w:rPr>
      </w:pPr>
      <w:r>
        <w:rPr>
          <w:sz w:val="23"/>
          <w:szCs w:val="23"/>
        </w:rPr>
        <w:t>Tanggal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22"/>
          <w:sz w:val="23"/>
          <w:szCs w:val="23"/>
        </w:rPr>
        <w:t xml:space="preserve"> </w:t>
      </w:r>
      <w:r w:rsidR="00FC0A29">
        <w:rPr>
          <w:sz w:val="23"/>
          <w:szCs w:val="23"/>
        </w:rPr>
        <w:t>25 Juli 2024</w:t>
      </w:r>
    </w:p>
    <w:p w14:paraId="78A4B6DB" w14:textId="1C69FF32" w:rsidR="00F0230E" w:rsidRDefault="00ED059C">
      <w:pPr>
        <w:spacing w:before="1"/>
        <w:ind w:left="114"/>
        <w:rPr>
          <w:sz w:val="23"/>
          <w:szCs w:val="23"/>
        </w:rPr>
      </w:pPr>
      <w:r>
        <w:rPr>
          <w:sz w:val="23"/>
          <w:szCs w:val="23"/>
        </w:rPr>
        <w:t>Waktu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r>
        <w:rPr>
          <w:spacing w:val="-22"/>
          <w:sz w:val="23"/>
          <w:szCs w:val="23"/>
        </w:rPr>
        <w:t xml:space="preserve"> </w:t>
      </w:r>
      <w:r w:rsidR="00E45F35">
        <w:rPr>
          <w:sz w:val="23"/>
          <w:szCs w:val="23"/>
        </w:rPr>
        <w:t>0</w:t>
      </w:r>
      <w:r w:rsidR="00FC0A29">
        <w:rPr>
          <w:sz w:val="23"/>
          <w:szCs w:val="23"/>
        </w:rPr>
        <w:t>8</w:t>
      </w:r>
      <w:r>
        <w:rPr>
          <w:sz w:val="23"/>
          <w:szCs w:val="23"/>
        </w:rPr>
        <w:t>:</w:t>
      </w:r>
      <w:r w:rsidR="00FC0A29">
        <w:rPr>
          <w:sz w:val="23"/>
          <w:szCs w:val="23"/>
        </w:rPr>
        <w:t>3</w:t>
      </w:r>
      <w:r>
        <w:rPr>
          <w:sz w:val="23"/>
          <w:szCs w:val="23"/>
        </w:rPr>
        <w:t>0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s/d</w:t>
      </w:r>
      <w:r>
        <w:rPr>
          <w:spacing w:val="4"/>
          <w:sz w:val="23"/>
          <w:szCs w:val="23"/>
        </w:rPr>
        <w:t xml:space="preserve"> </w:t>
      </w:r>
      <w:r w:rsidR="00FC0A29">
        <w:rPr>
          <w:spacing w:val="4"/>
          <w:sz w:val="23"/>
          <w:szCs w:val="23"/>
        </w:rPr>
        <w:t>1</w:t>
      </w:r>
      <w:r w:rsidR="00E45F35">
        <w:rPr>
          <w:w w:val="101"/>
          <w:sz w:val="23"/>
          <w:szCs w:val="23"/>
        </w:rPr>
        <w:t>0</w:t>
      </w:r>
      <w:r>
        <w:rPr>
          <w:w w:val="101"/>
          <w:sz w:val="23"/>
          <w:szCs w:val="23"/>
        </w:rPr>
        <w:t>:</w:t>
      </w:r>
      <w:r w:rsidR="00E45F35">
        <w:rPr>
          <w:w w:val="101"/>
          <w:sz w:val="23"/>
          <w:szCs w:val="23"/>
        </w:rPr>
        <w:t>0</w:t>
      </w:r>
      <w:r>
        <w:rPr>
          <w:w w:val="101"/>
          <w:sz w:val="23"/>
          <w:szCs w:val="23"/>
        </w:rPr>
        <w:t>0</w:t>
      </w:r>
    </w:p>
    <w:p w14:paraId="6207D9BB" w14:textId="57F894B4" w:rsidR="00F0230E" w:rsidRDefault="00ED059C">
      <w:pPr>
        <w:spacing w:before="28" w:line="260" w:lineRule="exact"/>
        <w:ind w:left="114"/>
        <w:rPr>
          <w:spacing w:val="7"/>
          <w:position w:val="-1"/>
          <w:sz w:val="23"/>
          <w:szCs w:val="23"/>
        </w:rPr>
      </w:pP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Seminar      </w:t>
      </w:r>
      <w:r>
        <w:rPr>
          <w:spacing w:val="5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:</w:t>
      </w:r>
      <w:r>
        <w:rPr>
          <w:spacing w:val="-22"/>
          <w:position w:val="-1"/>
          <w:sz w:val="23"/>
          <w:szCs w:val="23"/>
        </w:rPr>
        <w:t xml:space="preserve"> </w:t>
      </w:r>
      <w:r w:rsidR="00FC0A29">
        <w:rPr>
          <w:position w:val="-1"/>
          <w:sz w:val="23"/>
          <w:szCs w:val="23"/>
        </w:rPr>
        <w:t>R</w:t>
      </w:r>
      <w:r w:rsidR="0044072F">
        <w:rPr>
          <w:position w:val="-1"/>
          <w:sz w:val="23"/>
          <w:szCs w:val="23"/>
        </w:rPr>
        <w:t>uang</w:t>
      </w:r>
      <w:r w:rsidR="00FC0A29">
        <w:rPr>
          <w:position w:val="-1"/>
          <w:sz w:val="23"/>
          <w:szCs w:val="23"/>
        </w:rPr>
        <w:t xml:space="preserve"> 2.4</w:t>
      </w:r>
      <w:r>
        <w:rPr>
          <w:spacing w:val="7"/>
          <w:position w:val="-1"/>
          <w:sz w:val="23"/>
          <w:szCs w:val="23"/>
        </w:rPr>
        <w:t xml:space="preserve"> </w:t>
      </w:r>
    </w:p>
    <w:p w14:paraId="6238C39B" w14:textId="77777777" w:rsidR="00B83742" w:rsidRDefault="00B83742">
      <w:pPr>
        <w:spacing w:before="28" w:line="260" w:lineRule="exact"/>
        <w:ind w:left="114"/>
        <w:rPr>
          <w:sz w:val="23"/>
          <w:szCs w:val="23"/>
        </w:rPr>
      </w:pPr>
    </w:p>
    <w:p w14:paraId="36B507FF" w14:textId="77777777" w:rsidR="00F0230E" w:rsidRDefault="00F0230E">
      <w:pPr>
        <w:spacing w:before="1" w:line="100" w:lineRule="exact"/>
        <w:rPr>
          <w:sz w:val="11"/>
          <w:szCs w:val="11"/>
        </w:rPr>
      </w:pPr>
    </w:p>
    <w:p w14:paraId="5A0090AF" w14:textId="77777777" w:rsidR="00F0230E" w:rsidRDefault="00F0230E">
      <w:pPr>
        <w:spacing w:line="200" w:lineRule="exact"/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3989"/>
        <w:gridCol w:w="2992"/>
        <w:gridCol w:w="997"/>
        <w:gridCol w:w="1496"/>
      </w:tblGrid>
      <w:tr w:rsidR="00F0230E" w14:paraId="36EB40EB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B7B9D" w14:textId="77777777" w:rsidR="00F0230E" w:rsidRDefault="00ED059C">
            <w:pPr>
              <w:spacing w:before="29"/>
              <w:ind w:left="53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3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22168" w14:textId="77777777" w:rsidR="00F0230E" w:rsidRDefault="00ED059C">
            <w:pPr>
              <w:spacing w:before="29"/>
              <w:ind w:left="1298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Nama</w:t>
            </w:r>
            <w:r>
              <w:rPr>
                <w:b/>
                <w:spacing w:val="7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Penilai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877CA" w14:textId="77777777" w:rsidR="00F0230E" w:rsidRDefault="00ED059C">
            <w:pPr>
              <w:spacing w:before="29"/>
              <w:ind w:left="880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Kedudukan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82E2A" w14:textId="77777777" w:rsidR="00F0230E" w:rsidRDefault="00ED059C">
            <w:pPr>
              <w:spacing w:before="29"/>
              <w:ind w:left="234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Nilai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FDA6D" w14:textId="77777777" w:rsidR="00F0230E" w:rsidRDefault="00ED059C">
            <w:pPr>
              <w:spacing w:before="29"/>
              <w:ind w:left="445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Paraf</w:t>
            </w:r>
          </w:p>
        </w:tc>
      </w:tr>
      <w:tr w:rsidR="00F0230E" w14:paraId="0149195B" w14:textId="77777777">
        <w:trPr>
          <w:trHeight w:hRule="exact" w:val="64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64F7C" w14:textId="77777777" w:rsidR="00F0230E" w:rsidRDefault="00ED059C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</w:t>
            </w:r>
          </w:p>
        </w:tc>
        <w:tc>
          <w:tcPr>
            <w:tcW w:w="3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43944" w14:textId="1F3B36DC" w:rsidR="00F0230E" w:rsidRDefault="00FC0A29">
            <w:pPr>
              <w:spacing w:before="29" w:line="265" w:lineRule="auto"/>
              <w:ind w:left="24" w:right="536"/>
              <w:rPr>
                <w:sz w:val="23"/>
                <w:szCs w:val="23"/>
              </w:rPr>
            </w:pPr>
            <w:r w:rsidRPr="00FC0A29">
              <w:rPr>
                <w:sz w:val="23"/>
                <w:szCs w:val="23"/>
              </w:rPr>
              <w:t>Cokorda Rai Adi Pramartha,ST. MM.PhD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5AADD" w14:textId="77777777" w:rsidR="00F0230E" w:rsidRDefault="00375C46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Ketua Penguji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8ACDC" w14:textId="77777777" w:rsidR="00F0230E" w:rsidRDefault="00F0230E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662F" w14:textId="77777777" w:rsidR="00F0230E" w:rsidRDefault="00F0230E"/>
        </w:tc>
      </w:tr>
      <w:tr w:rsidR="00F0230E" w14:paraId="79888ED5" w14:textId="77777777" w:rsidTr="00FC0A29">
        <w:trPr>
          <w:trHeight w:hRule="exact" w:val="591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E6A55" w14:textId="77777777" w:rsidR="00F0230E" w:rsidRDefault="00ED059C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</w:t>
            </w:r>
          </w:p>
        </w:tc>
        <w:tc>
          <w:tcPr>
            <w:tcW w:w="3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23A82" w14:textId="13E0D843" w:rsidR="00F0230E" w:rsidRDefault="00FC0A29">
            <w:pPr>
              <w:spacing w:before="29"/>
              <w:ind w:left="24"/>
              <w:rPr>
                <w:sz w:val="23"/>
                <w:szCs w:val="23"/>
              </w:rPr>
            </w:pPr>
            <w:r w:rsidRPr="00FC0A29">
              <w:rPr>
                <w:sz w:val="23"/>
                <w:szCs w:val="23"/>
              </w:rPr>
              <w:t>Gst. Ayu Vida Mastrika Giri, S. Kom., M.Cs.</w:t>
            </w:r>
          </w:p>
          <w:p w14:paraId="252B8DBB" w14:textId="77777777" w:rsidR="00B83742" w:rsidRDefault="00B83742">
            <w:pPr>
              <w:spacing w:before="29"/>
              <w:ind w:left="24"/>
              <w:rPr>
                <w:sz w:val="23"/>
                <w:szCs w:val="23"/>
              </w:rPr>
            </w:pP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90632" w14:textId="77777777" w:rsidR="00F0230E" w:rsidRDefault="00E45F35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Sekretaris Penguji</w:t>
            </w:r>
          </w:p>
          <w:p w14:paraId="109F55AD" w14:textId="77777777" w:rsidR="00B83742" w:rsidRDefault="00B83742">
            <w:pPr>
              <w:spacing w:before="29"/>
              <w:ind w:left="24"/>
              <w:rPr>
                <w:sz w:val="23"/>
                <w:szCs w:val="23"/>
              </w:rPr>
            </w:pP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69973" w14:textId="77777777" w:rsidR="00F0230E" w:rsidRDefault="00F0230E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9B52E" w14:textId="77777777" w:rsidR="00F0230E" w:rsidRDefault="00F0230E"/>
        </w:tc>
      </w:tr>
      <w:tr w:rsidR="00F0230E" w14:paraId="33D5DB43" w14:textId="77777777" w:rsidTr="00FC0A29">
        <w:trPr>
          <w:trHeight w:hRule="exact" w:val="571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C7B84" w14:textId="77777777" w:rsidR="00F0230E" w:rsidRDefault="00ED059C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3</w:t>
            </w:r>
          </w:p>
        </w:tc>
        <w:tc>
          <w:tcPr>
            <w:tcW w:w="3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B2D6D" w14:textId="571CB87A" w:rsidR="00F0230E" w:rsidRDefault="00FC0A29">
            <w:pPr>
              <w:spacing w:before="29"/>
              <w:ind w:left="24"/>
              <w:rPr>
                <w:sz w:val="23"/>
                <w:szCs w:val="23"/>
              </w:rPr>
            </w:pPr>
            <w:r w:rsidRPr="00FC0A29">
              <w:rPr>
                <w:sz w:val="23"/>
                <w:szCs w:val="23"/>
              </w:rPr>
              <w:t>Dr. Ir. Ngurah Agus Sanjaya ER, S.Kom., M.Kom.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A8A76" w14:textId="77777777" w:rsidR="00F0230E" w:rsidRDefault="00E45F35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Anggota</w:t>
            </w:r>
            <w:r w:rsidR="00ED059C">
              <w:rPr>
                <w:spacing w:val="6"/>
                <w:sz w:val="23"/>
                <w:szCs w:val="23"/>
              </w:rPr>
              <w:t xml:space="preserve"> </w:t>
            </w:r>
            <w:r w:rsidR="00ED059C">
              <w:rPr>
                <w:w w:val="101"/>
                <w:sz w:val="23"/>
                <w:szCs w:val="23"/>
              </w:rPr>
              <w:t xml:space="preserve">Penguji 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E9EDE" w14:textId="77777777" w:rsidR="00F0230E" w:rsidRDefault="00F0230E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187DC" w14:textId="77777777" w:rsidR="00F0230E" w:rsidRDefault="00F0230E"/>
        </w:tc>
      </w:tr>
      <w:tr w:rsidR="00F0230E" w14:paraId="3B0F2B85" w14:textId="77777777" w:rsidTr="00B83742">
        <w:trPr>
          <w:trHeight w:hRule="exact" w:val="356"/>
        </w:trPr>
        <w:tc>
          <w:tcPr>
            <w:tcW w:w="74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97919" w14:textId="77777777" w:rsidR="00F0230E" w:rsidRDefault="00ED059C">
            <w:pPr>
              <w:spacing w:before="29"/>
              <w:ind w:left="4066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Total</w:t>
            </w:r>
            <w:r>
              <w:rPr>
                <w:b/>
                <w:spacing w:val="6"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Nilai</w:t>
            </w:r>
            <w:r>
              <w:rPr>
                <w:b/>
                <w:spacing w:val="6"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Proposal</w:t>
            </w:r>
            <w:r>
              <w:rPr>
                <w:b/>
                <w:spacing w:val="10"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Tugas</w:t>
            </w:r>
            <w:r>
              <w:rPr>
                <w:b/>
                <w:spacing w:val="7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Akhir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7932A" w14:textId="77777777" w:rsidR="00F0230E" w:rsidRDefault="00F0230E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59F5A" w14:textId="77777777" w:rsidR="00F0230E" w:rsidRDefault="00F0230E"/>
        </w:tc>
      </w:tr>
      <w:tr w:rsidR="00F0230E" w14:paraId="6F582F1A" w14:textId="77777777" w:rsidTr="00B83742">
        <w:trPr>
          <w:trHeight w:hRule="exact" w:val="356"/>
        </w:trPr>
        <w:tc>
          <w:tcPr>
            <w:tcW w:w="74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54F67" w14:textId="77777777" w:rsidR="00F0230E" w:rsidRDefault="00ED059C">
            <w:pPr>
              <w:spacing w:before="29"/>
              <w:ind w:left="3871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Rataan</w:t>
            </w:r>
            <w:r>
              <w:rPr>
                <w:b/>
                <w:spacing w:val="8"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Nilai</w:t>
            </w:r>
            <w:r>
              <w:rPr>
                <w:b/>
                <w:spacing w:val="6"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Proposal</w:t>
            </w:r>
            <w:r>
              <w:rPr>
                <w:b/>
                <w:spacing w:val="10"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Tugas</w:t>
            </w:r>
            <w:r>
              <w:rPr>
                <w:b/>
                <w:spacing w:val="7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Akhir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40432" w14:textId="77777777" w:rsidR="00F0230E" w:rsidRDefault="00F0230E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1F3F0" w14:textId="77777777" w:rsidR="00F0230E" w:rsidRDefault="00F0230E"/>
        </w:tc>
      </w:tr>
    </w:tbl>
    <w:p w14:paraId="2513EE62" w14:textId="77777777" w:rsidR="00EA6133" w:rsidRDefault="00EA6133">
      <w:pPr>
        <w:spacing w:line="260" w:lineRule="exact"/>
        <w:ind w:left="114"/>
        <w:rPr>
          <w:sz w:val="23"/>
          <w:szCs w:val="23"/>
        </w:rPr>
      </w:pPr>
    </w:p>
    <w:p w14:paraId="08ACFBD9" w14:textId="77777777" w:rsidR="00B83742" w:rsidRDefault="00B83742">
      <w:pPr>
        <w:spacing w:line="260" w:lineRule="exact"/>
        <w:ind w:left="114"/>
        <w:rPr>
          <w:sz w:val="23"/>
          <w:szCs w:val="23"/>
        </w:rPr>
      </w:pPr>
    </w:p>
    <w:p w14:paraId="6F4669ED" w14:textId="77777777" w:rsidR="00F0230E" w:rsidRDefault="00ED059C">
      <w:pPr>
        <w:spacing w:line="260" w:lineRule="exact"/>
        <w:ind w:left="114"/>
        <w:rPr>
          <w:sz w:val="23"/>
          <w:szCs w:val="23"/>
        </w:rPr>
      </w:pPr>
      <w:r>
        <w:rPr>
          <w:sz w:val="23"/>
          <w:szCs w:val="23"/>
        </w:rPr>
        <w:t>Keputusan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Penilai</w:t>
      </w:r>
    </w:p>
    <w:p w14:paraId="7B5AAED7" w14:textId="77777777" w:rsidR="00F0230E" w:rsidRDefault="00375C46">
      <w:pPr>
        <w:spacing w:before="31"/>
        <w:ind w:left="114"/>
        <w:rPr>
          <w:sz w:val="23"/>
          <w:szCs w:val="23"/>
        </w:rPr>
      </w:pPr>
      <w:r>
        <w:rPr>
          <w:noProof/>
        </w:rPr>
        <w:drawing>
          <wp:inline distT="0" distB="0" distL="0" distR="0" wp14:anchorId="66842AF4" wp14:editId="7770B578">
            <wp:extent cx="123825" cy="12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059C">
        <w:rPr>
          <w:position w:val="1"/>
        </w:rPr>
        <w:t xml:space="preserve"> </w:t>
      </w:r>
      <w:r w:rsidR="00ED059C">
        <w:rPr>
          <w:position w:val="1"/>
          <w:sz w:val="23"/>
          <w:szCs w:val="23"/>
        </w:rPr>
        <w:t>Layak</w:t>
      </w:r>
      <w:r w:rsidR="00ED059C">
        <w:rPr>
          <w:spacing w:val="7"/>
          <w:position w:val="1"/>
          <w:sz w:val="23"/>
          <w:szCs w:val="23"/>
        </w:rPr>
        <w:t xml:space="preserve"> </w:t>
      </w:r>
      <w:r w:rsidR="00ED059C">
        <w:rPr>
          <w:w w:val="101"/>
          <w:position w:val="1"/>
          <w:sz w:val="23"/>
          <w:szCs w:val="23"/>
        </w:rPr>
        <w:t>Diteruskan/Disempurnakan</w:t>
      </w:r>
    </w:p>
    <w:p w14:paraId="60F27726" w14:textId="77777777" w:rsidR="00F0230E" w:rsidRDefault="00375C46">
      <w:pPr>
        <w:spacing w:before="28" w:line="240" w:lineRule="exact"/>
        <w:ind w:left="114"/>
        <w:rPr>
          <w:sz w:val="23"/>
          <w:szCs w:val="23"/>
        </w:rPr>
      </w:pPr>
      <w:r>
        <w:rPr>
          <w:noProof/>
        </w:rPr>
        <w:drawing>
          <wp:inline distT="0" distB="0" distL="0" distR="0" wp14:anchorId="39EEACD6" wp14:editId="14696B7B">
            <wp:extent cx="123825" cy="123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059C">
        <w:rPr>
          <w:position w:val="-1"/>
        </w:rPr>
        <w:t xml:space="preserve"> </w:t>
      </w:r>
      <w:r w:rsidR="00ED059C">
        <w:rPr>
          <w:position w:val="-1"/>
          <w:sz w:val="23"/>
          <w:szCs w:val="23"/>
        </w:rPr>
        <w:t>Tidak</w:t>
      </w:r>
      <w:r w:rsidR="00ED059C">
        <w:rPr>
          <w:spacing w:val="6"/>
          <w:position w:val="-1"/>
          <w:sz w:val="23"/>
          <w:szCs w:val="23"/>
        </w:rPr>
        <w:t xml:space="preserve"> </w:t>
      </w:r>
      <w:r w:rsidR="00ED059C">
        <w:rPr>
          <w:position w:val="-1"/>
          <w:sz w:val="23"/>
          <w:szCs w:val="23"/>
        </w:rPr>
        <w:t>Layak</w:t>
      </w:r>
      <w:r w:rsidR="00ED059C">
        <w:rPr>
          <w:spacing w:val="7"/>
          <w:position w:val="-1"/>
          <w:sz w:val="23"/>
          <w:szCs w:val="23"/>
        </w:rPr>
        <w:t xml:space="preserve"> </w:t>
      </w:r>
      <w:r w:rsidR="00ED059C">
        <w:rPr>
          <w:w w:val="101"/>
          <w:position w:val="-1"/>
          <w:sz w:val="23"/>
          <w:szCs w:val="23"/>
        </w:rPr>
        <w:t>Diteruskan</w:t>
      </w:r>
    </w:p>
    <w:p w14:paraId="50D1CF2F" w14:textId="77777777" w:rsidR="00F0230E" w:rsidRDefault="00F0230E">
      <w:pPr>
        <w:spacing w:before="11" w:line="280" w:lineRule="exact"/>
        <w:rPr>
          <w:sz w:val="28"/>
          <w:szCs w:val="28"/>
        </w:rPr>
      </w:pPr>
    </w:p>
    <w:p w14:paraId="1C062ADF" w14:textId="77777777" w:rsidR="00E45F35" w:rsidRDefault="00E45F35">
      <w:pPr>
        <w:spacing w:before="11" w:line="280" w:lineRule="exact"/>
        <w:rPr>
          <w:sz w:val="28"/>
          <w:szCs w:val="28"/>
        </w:rPr>
      </w:pPr>
    </w:p>
    <w:p w14:paraId="33A77CF6" w14:textId="5C02342B" w:rsidR="00F0230E" w:rsidRDefault="00ED059C" w:rsidP="00E45F35">
      <w:pPr>
        <w:spacing w:before="33"/>
        <w:ind w:right="1136"/>
        <w:jc w:val="right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FC0A29">
        <w:rPr>
          <w:spacing w:val="10"/>
          <w:sz w:val="23"/>
          <w:szCs w:val="23"/>
        </w:rPr>
        <w:t>25 Juli 2024</w:t>
      </w:r>
    </w:p>
    <w:p w14:paraId="3B71BBF0" w14:textId="77777777" w:rsidR="00F0230E" w:rsidRDefault="00ED059C">
      <w:pPr>
        <w:spacing w:before="28"/>
        <w:ind w:left="5974" w:right="988"/>
        <w:jc w:val="center"/>
        <w:rPr>
          <w:sz w:val="23"/>
          <w:szCs w:val="23"/>
        </w:rPr>
      </w:pPr>
      <w:r>
        <w:rPr>
          <w:sz w:val="23"/>
          <w:szCs w:val="23"/>
        </w:rPr>
        <w:t>Komisi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Akhir</w:t>
      </w:r>
    </w:p>
    <w:p w14:paraId="1543C679" w14:textId="77777777" w:rsidR="00F0230E" w:rsidRDefault="00ED059C">
      <w:pPr>
        <w:spacing w:before="28"/>
        <w:ind w:right="2298"/>
        <w:jc w:val="right"/>
        <w:rPr>
          <w:sz w:val="23"/>
          <w:szCs w:val="23"/>
        </w:rPr>
      </w:pPr>
      <w:r>
        <w:rPr>
          <w:w w:val="101"/>
          <w:sz w:val="23"/>
          <w:szCs w:val="23"/>
        </w:rPr>
        <w:t>Ketua,</w:t>
      </w:r>
    </w:p>
    <w:p w14:paraId="6421D317" w14:textId="77777777" w:rsidR="00F0230E" w:rsidRDefault="00F0230E">
      <w:pPr>
        <w:spacing w:before="6" w:line="100" w:lineRule="exact"/>
        <w:rPr>
          <w:sz w:val="10"/>
          <w:szCs w:val="10"/>
        </w:rPr>
      </w:pPr>
    </w:p>
    <w:p w14:paraId="00AC0FF9" w14:textId="77777777" w:rsidR="00F0230E" w:rsidRDefault="00F0230E">
      <w:pPr>
        <w:spacing w:line="200" w:lineRule="exact"/>
      </w:pPr>
    </w:p>
    <w:p w14:paraId="63ED652C" w14:textId="77777777" w:rsidR="00F0230E" w:rsidRDefault="00F0230E">
      <w:pPr>
        <w:spacing w:line="200" w:lineRule="exact"/>
      </w:pPr>
    </w:p>
    <w:p w14:paraId="254F3F26" w14:textId="77777777" w:rsidR="00F0230E" w:rsidRDefault="00F0230E">
      <w:pPr>
        <w:spacing w:line="200" w:lineRule="exact"/>
      </w:pPr>
    </w:p>
    <w:p w14:paraId="6C3664E7" w14:textId="77777777" w:rsidR="00F0230E" w:rsidRDefault="00F0230E">
      <w:pPr>
        <w:spacing w:line="200" w:lineRule="exact"/>
      </w:pPr>
    </w:p>
    <w:p w14:paraId="7DC9D26C" w14:textId="77777777" w:rsidR="00F0230E" w:rsidRDefault="00ED059C">
      <w:pPr>
        <w:ind w:left="5324" w:right="338"/>
        <w:jc w:val="center"/>
        <w:rPr>
          <w:sz w:val="23"/>
          <w:szCs w:val="23"/>
        </w:rPr>
      </w:pPr>
      <w:r>
        <w:rPr>
          <w:sz w:val="23"/>
          <w:szCs w:val="23"/>
          <w:u w:val="single" w:color="000000"/>
        </w:rPr>
        <w:t>I</w:t>
      </w:r>
      <w:r>
        <w:rPr>
          <w:spacing w:val="1"/>
          <w:sz w:val="23"/>
          <w:szCs w:val="23"/>
          <w:u w:val="single" w:color="000000"/>
        </w:rPr>
        <w:t xml:space="preserve"> </w:t>
      </w:r>
      <w:r>
        <w:rPr>
          <w:sz w:val="23"/>
          <w:szCs w:val="23"/>
          <w:u w:val="single" w:color="000000"/>
        </w:rPr>
        <w:t>Gusti</w:t>
      </w:r>
      <w:r>
        <w:rPr>
          <w:spacing w:val="6"/>
          <w:sz w:val="23"/>
          <w:szCs w:val="23"/>
          <w:u w:val="single" w:color="000000"/>
        </w:rPr>
        <w:t xml:space="preserve"> </w:t>
      </w:r>
      <w:r>
        <w:rPr>
          <w:sz w:val="23"/>
          <w:szCs w:val="23"/>
          <w:u w:val="single" w:color="000000"/>
        </w:rPr>
        <w:t>Ngurah</w:t>
      </w:r>
      <w:r>
        <w:rPr>
          <w:spacing w:val="7"/>
          <w:sz w:val="23"/>
          <w:szCs w:val="23"/>
          <w:u w:val="single" w:color="000000"/>
        </w:rPr>
        <w:t xml:space="preserve"> </w:t>
      </w:r>
      <w:r>
        <w:rPr>
          <w:sz w:val="23"/>
          <w:szCs w:val="23"/>
          <w:u w:val="single" w:color="000000"/>
        </w:rPr>
        <w:t>Anom</w:t>
      </w:r>
      <w:r>
        <w:rPr>
          <w:spacing w:val="6"/>
          <w:sz w:val="23"/>
          <w:szCs w:val="23"/>
          <w:u w:val="single" w:color="000000"/>
        </w:rPr>
        <w:t xml:space="preserve"> </w:t>
      </w:r>
      <w:r>
        <w:rPr>
          <w:sz w:val="23"/>
          <w:szCs w:val="23"/>
          <w:u w:val="single" w:color="000000"/>
        </w:rPr>
        <w:t>Cahyadi</w:t>
      </w:r>
      <w:r>
        <w:rPr>
          <w:spacing w:val="8"/>
          <w:sz w:val="23"/>
          <w:szCs w:val="23"/>
          <w:u w:val="single" w:color="000000"/>
        </w:rPr>
        <w:t xml:space="preserve"> </w:t>
      </w:r>
      <w:r>
        <w:rPr>
          <w:w w:val="101"/>
          <w:sz w:val="23"/>
          <w:szCs w:val="23"/>
          <w:u w:val="single" w:color="000000"/>
        </w:rPr>
        <w:t>Putra,S.T.,M.Cs</w:t>
      </w:r>
    </w:p>
    <w:p w14:paraId="429A77A3" w14:textId="77777777" w:rsidR="00F0230E" w:rsidRDefault="00ED059C">
      <w:pPr>
        <w:spacing w:before="28"/>
        <w:ind w:left="6256" w:right="1269"/>
        <w:jc w:val="center"/>
        <w:rPr>
          <w:sz w:val="23"/>
          <w:szCs w:val="23"/>
        </w:r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198403172019031005</w:t>
      </w:r>
    </w:p>
    <w:p w14:paraId="3AEC928A" w14:textId="77777777" w:rsidR="00F0230E" w:rsidRDefault="00F0230E">
      <w:pPr>
        <w:spacing w:line="200" w:lineRule="exact"/>
      </w:pPr>
    </w:p>
    <w:p w14:paraId="20BE884F" w14:textId="77777777" w:rsidR="00F0230E" w:rsidRDefault="00F0230E">
      <w:pPr>
        <w:spacing w:line="200" w:lineRule="exact"/>
      </w:pPr>
    </w:p>
    <w:p w14:paraId="487FFFD0" w14:textId="77777777" w:rsidR="00F0230E" w:rsidRDefault="00F0230E">
      <w:pPr>
        <w:spacing w:before="13" w:line="200" w:lineRule="exact"/>
      </w:pPr>
    </w:p>
    <w:p w14:paraId="7185A27B" w14:textId="77777777" w:rsidR="00F0230E" w:rsidRDefault="00ED059C">
      <w:pPr>
        <w:ind w:left="1569"/>
        <w:rPr>
          <w:sz w:val="23"/>
          <w:szCs w:val="23"/>
        </w:rPr>
      </w:pPr>
      <w:r>
        <w:rPr>
          <w:sz w:val="23"/>
          <w:szCs w:val="23"/>
        </w:rPr>
        <w:t>Komisi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4D0F64">
        <w:rPr>
          <w:sz w:val="23"/>
          <w:szCs w:val="23"/>
        </w:rPr>
        <w:t>PS.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F0230E">
      <w:type w:val="continuous"/>
      <w:pgSz w:w="12240" w:h="15840"/>
      <w:pgMar w:top="4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90675"/>
    <w:multiLevelType w:val="multilevel"/>
    <w:tmpl w:val="DE7E324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232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30E"/>
    <w:rsid w:val="00375C46"/>
    <w:rsid w:val="0044072F"/>
    <w:rsid w:val="004D0F64"/>
    <w:rsid w:val="00A83DCE"/>
    <w:rsid w:val="00AF4B8C"/>
    <w:rsid w:val="00B83742"/>
    <w:rsid w:val="00CC0316"/>
    <w:rsid w:val="00E45F35"/>
    <w:rsid w:val="00EA6133"/>
    <w:rsid w:val="00ED059C"/>
    <w:rsid w:val="00F0230E"/>
    <w:rsid w:val="00FC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DDD15"/>
  <w15:docId w15:val="{AA347A08-E951-48D2-85DD-8F5563EA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3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info@cs.unud.ac.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11</cp:revision>
  <dcterms:created xsi:type="dcterms:W3CDTF">2019-09-19T05:36:00Z</dcterms:created>
  <dcterms:modified xsi:type="dcterms:W3CDTF">2024-07-22T00:40:00Z</dcterms:modified>
</cp:coreProperties>
</file>